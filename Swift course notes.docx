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615D6"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Swift course notes</w:t>
      </w:r>
    </w:p>
    <w:p w14:paraId="2E008637"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Complete iOS 10 developer course</w:t>
      </w:r>
    </w:p>
    <w:p w14:paraId="6529ACCB" w14:textId="77777777" w:rsidR="00BF4AD2" w:rsidRDefault="00BF4AD2" w:rsidP="00BF4AD2">
      <w:pPr>
        <w:widowControl w:val="0"/>
        <w:autoSpaceDE w:val="0"/>
        <w:autoSpaceDN w:val="0"/>
        <w:adjustRightInd w:val="0"/>
        <w:rPr>
          <w:rFonts w:ascii="Helvetica Neue" w:hAnsi="Helvetica Neue" w:cs="Helvetica Neue"/>
          <w:color w:val="353535"/>
        </w:rPr>
      </w:pPr>
    </w:p>
    <w:p w14:paraId="0AD6C629"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XCode</w:t>
      </w:r>
    </w:p>
    <w:p w14:paraId="6C7CC146" w14:textId="77777777" w:rsidR="00BF4AD2" w:rsidRDefault="00BF4AD2" w:rsidP="00BF4AD2">
      <w:pPr>
        <w:widowControl w:val="0"/>
        <w:autoSpaceDE w:val="0"/>
        <w:autoSpaceDN w:val="0"/>
        <w:adjustRightInd w:val="0"/>
        <w:rPr>
          <w:rFonts w:ascii="Helvetica Neue" w:hAnsi="Helvetica Neue" w:cs="Helvetica Neue"/>
          <w:color w:val="353535"/>
        </w:rPr>
      </w:pPr>
    </w:p>
    <w:p w14:paraId="090F84FB"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2-7 Ctrl-drag to code window to connect</w:t>
      </w:r>
    </w:p>
    <w:p w14:paraId="336D500D"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Connect could be of type Outlet or Action or OutletCollection (eg for Button) - action for whatever is to happen - usually placed within ViewController class</w:t>
      </w:r>
    </w:p>
    <w:p w14:paraId="03A4C56A" w14:textId="77777777" w:rsidR="00BF4AD2" w:rsidRDefault="00BF4AD2" w:rsidP="00BF4AD2">
      <w:pPr>
        <w:widowControl w:val="0"/>
        <w:autoSpaceDE w:val="0"/>
        <w:autoSpaceDN w:val="0"/>
        <w:adjustRightInd w:val="0"/>
        <w:rPr>
          <w:rFonts w:ascii="Helvetica Neue" w:hAnsi="Helvetica Neue" w:cs="Helvetica Neue"/>
          <w:color w:val="353535"/>
        </w:rPr>
      </w:pPr>
    </w:p>
    <w:p w14:paraId="633619F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import UIKit</w:t>
      </w:r>
    </w:p>
    <w:p w14:paraId="2D8E39B9" w14:textId="77777777" w:rsidR="00BF4AD2" w:rsidRDefault="00BF4AD2" w:rsidP="00BF4AD2">
      <w:pPr>
        <w:widowControl w:val="0"/>
        <w:autoSpaceDE w:val="0"/>
        <w:autoSpaceDN w:val="0"/>
        <w:adjustRightInd w:val="0"/>
        <w:rPr>
          <w:rFonts w:ascii="Helvetica Neue" w:hAnsi="Helvetica Neue" w:cs="Helvetica Neue"/>
          <w:color w:val="353535"/>
        </w:rPr>
      </w:pPr>
    </w:p>
    <w:p w14:paraId="44493BC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2-8 XCode/Preferences - object.method/property - eg. @IBAction func changeButton(_sender: Any) { labelPJ.text = “Hello” }</w:t>
      </w:r>
    </w:p>
    <w:p w14:paraId="48865B3E" w14:textId="77777777" w:rsidR="00BF4AD2" w:rsidRDefault="00BF4AD2" w:rsidP="00BF4AD2">
      <w:pPr>
        <w:widowControl w:val="0"/>
        <w:autoSpaceDE w:val="0"/>
        <w:autoSpaceDN w:val="0"/>
        <w:adjustRightInd w:val="0"/>
        <w:rPr>
          <w:rFonts w:ascii="Helvetica Neue" w:hAnsi="Helvetica Neue" w:cs="Helvetica Neue"/>
          <w:color w:val="353535"/>
        </w:rPr>
      </w:pPr>
    </w:p>
    <w:p w14:paraId="6567243A"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skipping some lessons on Basics of Swift</w:t>
      </w:r>
    </w:p>
    <w:p w14:paraId="40E5A295" w14:textId="77777777" w:rsidR="00BF4AD2" w:rsidRDefault="00BF4AD2" w:rsidP="00BF4AD2">
      <w:pPr>
        <w:widowControl w:val="0"/>
        <w:autoSpaceDE w:val="0"/>
        <w:autoSpaceDN w:val="0"/>
        <w:adjustRightInd w:val="0"/>
        <w:rPr>
          <w:rFonts w:ascii="Helvetica Neue" w:hAnsi="Helvetica Neue" w:cs="Helvetica Neue"/>
          <w:color w:val="353535"/>
        </w:rPr>
      </w:pPr>
    </w:p>
    <w:p w14:paraId="449AFBFB"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3-19 Classes - </w:t>
      </w:r>
    </w:p>
    <w:p w14:paraId="08C19B76"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Playground for ‘new ideas’</w:t>
      </w:r>
    </w:p>
    <w:p w14:paraId="0675B817" w14:textId="77777777" w:rsidR="00BF4AD2" w:rsidRDefault="00BF4AD2" w:rsidP="00BF4AD2">
      <w:pPr>
        <w:widowControl w:val="0"/>
        <w:autoSpaceDE w:val="0"/>
        <w:autoSpaceDN w:val="0"/>
        <w:adjustRightInd w:val="0"/>
        <w:rPr>
          <w:rFonts w:ascii="Helvetica Neue" w:hAnsi="Helvetica Neue" w:cs="Helvetica Neue"/>
          <w:color w:val="353535"/>
        </w:rPr>
      </w:pPr>
    </w:p>
    <w:p w14:paraId="6D240300"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choice of iOS, macOS or tvOS</w:t>
      </w:r>
    </w:p>
    <w:p w14:paraId="1993FD2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e.g.</w:t>
      </w:r>
    </w:p>
    <w:p w14:paraId="5D62A4A4"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class User {</w:t>
      </w:r>
    </w:p>
    <w:p w14:paraId="2C5316A0"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var name = ""</w:t>
      </w:r>
    </w:p>
    <w:p w14:paraId="0A97B2F3"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var age = 0</w:t>
      </w:r>
    </w:p>
    <w:p w14:paraId="78B8B7F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var favouriteMovie = ""</w:t>
      </w:r>
    </w:p>
    <w:p w14:paraId="6175841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var favouriteWeather = ""</w:t>
      </w:r>
    </w:p>
    <w:p w14:paraId="7458998D"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var isDeveloper = false</w:t>
      </w:r>
    </w:p>
    <w:p w14:paraId="0607AF76"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6FE2F17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w:t>
      </w:r>
    </w:p>
    <w:p w14:paraId="7055895D" w14:textId="77777777" w:rsidR="00BF4AD2" w:rsidRDefault="00BF4AD2" w:rsidP="00BF4AD2">
      <w:pPr>
        <w:widowControl w:val="0"/>
        <w:autoSpaceDE w:val="0"/>
        <w:autoSpaceDN w:val="0"/>
        <w:adjustRightInd w:val="0"/>
        <w:rPr>
          <w:rFonts w:ascii="Helvetica Neue" w:hAnsi="Helvetica Neue" w:cs="Helvetica Neue"/>
          <w:color w:val="353535"/>
        </w:rPr>
      </w:pPr>
    </w:p>
    <w:p w14:paraId="1C83A4CE"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var newUser = User()</w:t>
      </w:r>
    </w:p>
    <w:p w14:paraId="01563B98" w14:textId="77777777" w:rsidR="00BF4AD2" w:rsidRDefault="00BF4AD2" w:rsidP="00BF4AD2">
      <w:pPr>
        <w:widowControl w:val="0"/>
        <w:autoSpaceDE w:val="0"/>
        <w:autoSpaceDN w:val="0"/>
        <w:adjustRightInd w:val="0"/>
        <w:rPr>
          <w:rFonts w:ascii="Helvetica Neue" w:hAnsi="Helvetica Neue" w:cs="Helvetica Neue"/>
          <w:color w:val="353535"/>
        </w:rPr>
      </w:pPr>
    </w:p>
    <w:p w14:paraId="6438F80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newUser.name = "Dashiel Something"</w:t>
      </w:r>
    </w:p>
    <w:p w14:paraId="788F2AA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newUser.age = 30</w:t>
      </w:r>
    </w:p>
    <w:p w14:paraId="27638037"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newUser.favouriteMovie = "Pulp Fiction"</w:t>
      </w:r>
    </w:p>
    <w:p w14:paraId="2F3A7F18"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newUser.favouriteWeather = "cloudy"</w:t>
      </w:r>
    </w:p>
    <w:p w14:paraId="722A8FA3"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newUser.isDeveloper = false</w:t>
      </w:r>
    </w:p>
    <w:p w14:paraId="65D54AD6" w14:textId="77777777" w:rsidR="00BF4AD2" w:rsidRDefault="00BF4AD2" w:rsidP="00BF4AD2">
      <w:pPr>
        <w:widowControl w:val="0"/>
        <w:autoSpaceDE w:val="0"/>
        <w:autoSpaceDN w:val="0"/>
        <w:adjustRightInd w:val="0"/>
        <w:rPr>
          <w:rFonts w:ascii="Helvetica Neue" w:hAnsi="Helvetica Neue" w:cs="Helvetica Neue"/>
          <w:color w:val="353535"/>
        </w:rPr>
      </w:pPr>
    </w:p>
    <w:p w14:paraId="42A4DFDD"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3-20 Optionals</w:t>
      </w:r>
    </w:p>
    <w:p w14:paraId="4A2CFF3F" w14:textId="77777777" w:rsidR="00BF4AD2" w:rsidRDefault="00BF4AD2" w:rsidP="00BF4AD2">
      <w:pPr>
        <w:widowControl w:val="0"/>
        <w:autoSpaceDE w:val="0"/>
        <w:autoSpaceDN w:val="0"/>
        <w:adjustRightInd w:val="0"/>
        <w:rPr>
          <w:rFonts w:ascii="Helvetica Neue" w:hAnsi="Helvetica Neue" w:cs="Helvetica Neue"/>
          <w:color w:val="353535"/>
        </w:rPr>
      </w:pPr>
    </w:p>
    <w:p w14:paraId="3B48E52F"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like nullable variables in C# , suffix ‘?’ to avoid error if variable not set ie ‘nil’ - to be unwrapped (not knowing if any contents in advance)</w:t>
      </w:r>
    </w:p>
    <w:p w14:paraId="768D18FB"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Alt+3 for hash symbol</w:t>
      </w:r>
    </w:p>
    <w:p w14:paraId="1E045E6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//e.g.</w:t>
      </w:r>
    </w:p>
    <w:p w14:paraId="28A5793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//var myName : String = "James"</w:t>
      </w:r>
    </w:p>
    <w:p w14:paraId="6F27315A"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lastRenderedPageBreak/>
        <w:t>var myName : String?        // optional by '?' - nullable</w:t>
      </w:r>
    </w:p>
    <w:p w14:paraId="4D9D40C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myName?.uppercased()</w:t>
      </w:r>
    </w:p>
    <w:p w14:paraId="24CA1E15" w14:textId="77777777" w:rsidR="00BF4AD2" w:rsidRDefault="00BF4AD2" w:rsidP="00BF4AD2">
      <w:pPr>
        <w:widowControl w:val="0"/>
        <w:autoSpaceDE w:val="0"/>
        <w:autoSpaceDN w:val="0"/>
        <w:adjustRightInd w:val="0"/>
        <w:rPr>
          <w:rFonts w:ascii="Helvetica Neue" w:hAnsi="Helvetica Neue" w:cs="Helvetica Neue"/>
          <w:color w:val="353535"/>
        </w:rPr>
      </w:pPr>
    </w:p>
    <w:p w14:paraId="78F0C9AB" w14:textId="77777777" w:rsidR="00BF4AD2" w:rsidRDefault="00BF4AD2" w:rsidP="00BF4AD2">
      <w:pPr>
        <w:widowControl w:val="0"/>
        <w:autoSpaceDE w:val="0"/>
        <w:autoSpaceDN w:val="0"/>
        <w:adjustRightInd w:val="0"/>
        <w:rPr>
          <w:rFonts w:ascii="Helvetica Neue" w:hAnsi="Helvetica Neue" w:cs="Helvetica Neue"/>
          <w:color w:val="353535"/>
        </w:rPr>
      </w:pPr>
    </w:p>
    <w:p w14:paraId="48758E3F" w14:textId="77777777" w:rsidR="00BF4AD2" w:rsidRDefault="00BF4AD2" w:rsidP="00BF4AD2">
      <w:pPr>
        <w:widowControl w:val="0"/>
        <w:autoSpaceDE w:val="0"/>
        <w:autoSpaceDN w:val="0"/>
        <w:adjustRightInd w:val="0"/>
        <w:rPr>
          <w:rFonts w:ascii="Helvetica Neue" w:hAnsi="Helvetica Neue" w:cs="Helvetica Neue"/>
          <w:color w:val="353535"/>
        </w:rPr>
      </w:pPr>
    </w:p>
    <w:p w14:paraId="60DEDABB" w14:textId="77777777" w:rsidR="00BF4AD2" w:rsidRDefault="00BF4AD2" w:rsidP="00BF4AD2">
      <w:pPr>
        <w:widowControl w:val="0"/>
        <w:autoSpaceDE w:val="0"/>
        <w:autoSpaceDN w:val="0"/>
        <w:adjustRightInd w:val="0"/>
        <w:rPr>
          <w:rFonts w:ascii="Helvetica Neue" w:hAnsi="Helvetica Neue" w:cs="Helvetica Neue"/>
          <w:color w:val="353535"/>
        </w:rPr>
      </w:pPr>
      <w:hyperlink r:id="rId5" w:history="1">
        <w:r>
          <w:rPr>
            <w:rFonts w:ascii="Helvetica Neue" w:hAnsi="Helvetica Neue" w:cs="Helvetica Neue"/>
            <w:color w:val="DCA10D"/>
            <w:u w:val="single" w:color="DCA10D"/>
          </w:rPr>
          <w:t>https://cocoacasts.com/what-does-an-exclamation-mark-mean-in-swift/</w:t>
        </w:r>
      </w:hyperlink>
    </w:p>
    <w:p w14:paraId="607A1B96" w14:textId="77777777" w:rsidR="00BF4AD2" w:rsidRDefault="00BF4AD2" w:rsidP="00BF4AD2">
      <w:pPr>
        <w:widowControl w:val="0"/>
        <w:autoSpaceDE w:val="0"/>
        <w:autoSpaceDN w:val="0"/>
        <w:adjustRightInd w:val="0"/>
        <w:rPr>
          <w:rFonts w:ascii="Helvetica Neue" w:hAnsi="Helvetica Neue" w:cs="Helvetica Neue"/>
          <w:color w:val="353535"/>
        </w:rPr>
      </w:pPr>
    </w:p>
    <w:p w14:paraId="478139A9" w14:textId="77777777" w:rsidR="00BF4AD2" w:rsidRDefault="00BF4AD2" w:rsidP="00BF4AD2">
      <w:pPr>
        <w:widowControl w:val="0"/>
        <w:autoSpaceDE w:val="0"/>
        <w:autoSpaceDN w:val="0"/>
        <w:adjustRightInd w:val="0"/>
        <w:rPr>
          <w:rFonts w:ascii="Helvetica Neue" w:hAnsi="Helvetica Neue" w:cs="Helvetica Neue"/>
          <w:color w:val="353535"/>
        </w:rPr>
      </w:pPr>
    </w:p>
    <w:p w14:paraId="438DDF03"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TODO: optional binding</w:t>
      </w:r>
    </w:p>
    <w:p w14:paraId="34B14F08"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optional chaining e.g. person?.sayHello() </w:t>
      </w:r>
    </w:p>
    <w:p w14:paraId="1131B0B0"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person?.name = "John" // not sure if property or method d’exist</w:t>
      </w:r>
    </w:p>
    <w:p w14:paraId="3A540E0E" w14:textId="77777777" w:rsidR="00BF4AD2" w:rsidRDefault="00BF4AD2" w:rsidP="00BF4AD2">
      <w:pPr>
        <w:widowControl w:val="0"/>
        <w:autoSpaceDE w:val="0"/>
        <w:autoSpaceDN w:val="0"/>
        <w:adjustRightInd w:val="0"/>
        <w:rPr>
          <w:rFonts w:ascii="Helvetica Neue" w:hAnsi="Helvetica Neue" w:cs="Helvetica Neue"/>
          <w:color w:val="353535"/>
        </w:rPr>
      </w:pPr>
    </w:p>
    <w:p w14:paraId="45ABF8D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Implicitly unwrapped optional - ‘!’ - if certain that values will exist - crash otherwise</w:t>
      </w:r>
    </w:p>
    <w:p w14:paraId="71753992" w14:textId="77777777" w:rsidR="00BF4AD2" w:rsidRDefault="00BF4AD2" w:rsidP="00BF4AD2">
      <w:pPr>
        <w:widowControl w:val="0"/>
        <w:autoSpaceDE w:val="0"/>
        <w:autoSpaceDN w:val="0"/>
        <w:adjustRightInd w:val="0"/>
        <w:rPr>
          <w:rFonts w:ascii="Helvetica Neue" w:hAnsi="Helvetica Neue" w:cs="Helvetica Neue"/>
          <w:color w:val="353535"/>
        </w:rPr>
      </w:pPr>
    </w:p>
    <w:p w14:paraId="392E9977"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class Person {</w:t>
      </w:r>
    </w:p>
    <w:p w14:paraId="4BC234C9"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var name: String!</w:t>
      </w:r>
    </w:p>
    <w:p w14:paraId="746FD297" w14:textId="77777777" w:rsidR="00BF4AD2" w:rsidRDefault="00BF4AD2" w:rsidP="00BF4AD2">
      <w:pPr>
        <w:widowControl w:val="0"/>
        <w:autoSpaceDE w:val="0"/>
        <w:autoSpaceDN w:val="0"/>
        <w:adjustRightInd w:val="0"/>
        <w:rPr>
          <w:rFonts w:ascii="Helvetica Neue" w:hAnsi="Helvetica Neue" w:cs="Helvetica Neue"/>
          <w:color w:val="353535"/>
        </w:rPr>
      </w:pPr>
    </w:p>
    <w:p w14:paraId="00EEE75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func sayHello() {</w:t>
      </w:r>
    </w:p>
    <w:p w14:paraId="682CB6A9"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print("hello")</w:t>
      </w:r>
    </w:p>
    <w:p w14:paraId="16685FFE"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3D37561C"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w:t>
      </w:r>
    </w:p>
    <w:p w14:paraId="0EEF4AEA" w14:textId="77777777" w:rsidR="00BF4AD2" w:rsidRDefault="00BF4AD2" w:rsidP="00BF4AD2">
      <w:pPr>
        <w:widowControl w:val="0"/>
        <w:autoSpaceDE w:val="0"/>
        <w:autoSpaceDN w:val="0"/>
        <w:adjustRightInd w:val="0"/>
        <w:rPr>
          <w:rFonts w:ascii="Helvetica Neue" w:hAnsi="Helvetica Neue" w:cs="Helvetica Neue"/>
          <w:color w:val="353535"/>
        </w:rPr>
      </w:pPr>
    </w:p>
    <w:p w14:paraId="0D19A537"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let person = Person()</w:t>
      </w:r>
    </w:p>
    <w:p w14:paraId="2BE3D6EB"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person.name = "John"</w:t>
      </w:r>
    </w:p>
    <w:p w14:paraId="5EB8C817" w14:textId="77777777" w:rsidR="00BF4AD2" w:rsidRDefault="00BF4AD2" w:rsidP="00BF4AD2">
      <w:pPr>
        <w:widowControl w:val="0"/>
        <w:autoSpaceDE w:val="0"/>
        <w:autoSpaceDN w:val="0"/>
        <w:adjustRightInd w:val="0"/>
        <w:rPr>
          <w:rFonts w:ascii="Helvetica Neue" w:hAnsi="Helvetica Neue" w:cs="Helvetica Neue"/>
          <w:color w:val="353535"/>
        </w:rPr>
      </w:pPr>
    </w:p>
    <w:p w14:paraId="71E1089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print(person.name)</w:t>
      </w:r>
    </w:p>
    <w:p w14:paraId="6112D0A8" w14:textId="77777777" w:rsidR="00BF4AD2" w:rsidRDefault="00BF4AD2" w:rsidP="00BF4AD2">
      <w:pPr>
        <w:widowControl w:val="0"/>
        <w:autoSpaceDE w:val="0"/>
        <w:autoSpaceDN w:val="0"/>
        <w:adjustRightInd w:val="0"/>
        <w:rPr>
          <w:rFonts w:ascii="Helvetica Neue" w:hAnsi="Helvetica Neue" w:cs="Helvetica Neue"/>
          <w:color w:val="353535"/>
        </w:rPr>
      </w:pPr>
    </w:p>
    <w:p w14:paraId="29DBB48B" w14:textId="77777777" w:rsidR="00BF4AD2" w:rsidRDefault="00BF4AD2" w:rsidP="00BF4AD2">
      <w:pPr>
        <w:widowControl w:val="0"/>
        <w:autoSpaceDE w:val="0"/>
        <w:autoSpaceDN w:val="0"/>
        <w:adjustRightInd w:val="0"/>
        <w:rPr>
          <w:rFonts w:ascii="Helvetica Neue" w:hAnsi="Helvetica Neue" w:cs="Helvetica Neue"/>
          <w:color w:val="353535"/>
        </w:rPr>
      </w:pPr>
    </w:p>
    <w:p w14:paraId="6CAA0778"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3-22</w:t>
      </w:r>
    </w:p>
    <w:p w14:paraId="51ED71AA"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XCode Interface Builder GUI libraries - File template, Code snippet, Object, Media</w:t>
      </w:r>
    </w:p>
    <w:p w14:paraId="1D2E7654" w14:textId="77777777" w:rsidR="00BF4AD2" w:rsidRDefault="00BF4AD2" w:rsidP="00BF4AD2">
      <w:pPr>
        <w:widowControl w:val="0"/>
        <w:autoSpaceDE w:val="0"/>
        <w:autoSpaceDN w:val="0"/>
        <w:adjustRightInd w:val="0"/>
        <w:rPr>
          <w:rFonts w:ascii="Helvetica Neue" w:hAnsi="Helvetica Neue" w:cs="Helvetica Neue"/>
          <w:color w:val="353535"/>
        </w:rPr>
      </w:pPr>
    </w:p>
    <w:p w14:paraId="1A7E39C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labels &amp;c in Object, mini-patterns/expressions in Code snippet</w:t>
      </w:r>
    </w:p>
    <w:p w14:paraId="777A4E4B" w14:textId="77777777" w:rsidR="00BF4AD2" w:rsidRDefault="00BF4AD2" w:rsidP="00BF4AD2">
      <w:pPr>
        <w:widowControl w:val="0"/>
        <w:autoSpaceDE w:val="0"/>
        <w:autoSpaceDN w:val="0"/>
        <w:adjustRightInd w:val="0"/>
        <w:rPr>
          <w:rFonts w:ascii="Helvetica Neue" w:hAnsi="Helvetica Neue" w:cs="Helvetica Neue"/>
          <w:color w:val="353535"/>
        </w:rPr>
      </w:pPr>
    </w:p>
    <w:p w14:paraId="2A1A8164"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right-sidebar Utilites Area has: File Inspector, Quick Help, Identity Inspector, Attributes Inspector, Size Inspector, Connections Inspector</w:t>
      </w:r>
    </w:p>
    <w:p w14:paraId="55E2B3C4" w14:textId="77777777" w:rsidR="00BF4AD2" w:rsidRDefault="00BF4AD2" w:rsidP="00BF4AD2">
      <w:pPr>
        <w:widowControl w:val="0"/>
        <w:autoSpaceDE w:val="0"/>
        <w:autoSpaceDN w:val="0"/>
        <w:adjustRightInd w:val="0"/>
        <w:rPr>
          <w:rFonts w:ascii="Helvetica Neue" w:hAnsi="Helvetica Neue" w:cs="Helvetica Neue"/>
          <w:color w:val="353535"/>
        </w:rPr>
      </w:pPr>
    </w:p>
    <w:p w14:paraId="7517494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File Inspector: XCode project details</w:t>
      </w:r>
    </w:p>
    <w:p w14:paraId="196247C3"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Quick Help, </w:t>
      </w:r>
    </w:p>
    <w:p w14:paraId="6A67D523"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Identity Inspector: object class, GUID</w:t>
      </w:r>
    </w:p>
    <w:p w14:paraId="2C687CA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Attributes Inspector: bespoke to object eg label text, font</w:t>
      </w:r>
    </w:p>
    <w:p w14:paraId="3F81E8F5"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Size Inspector: on-screen size</w:t>
      </w:r>
    </w:p>
    <w:p w14:paraId="75D2C8E1"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Connections Inspector: outlets &amp; actions / connections for object (event stuff) 2-7</w:t>
      </w:r>
    </w:p>
    <w:p w14:paraId="327163B0" w14:textId="77777777" w:rsidR="00BF4AD2" w:rsidRDefault="00BF4AD2" w:rsidP="00BF4AD2">
      <w:pPr>
        <w:widowControl w:val="0"/>
        <w:autoSpaceDE w:val="0"/>
        <w:autoSpaceDN w:val="0"/>
        <w:adjustRightInd w:val="0"/>
        <w:rPr>
          <w:rFonts w:ascii="Helvetica Neue" w:hAnsi="Helvetica Neue" w:cs="Helvetica Neue"/>
          <w:color w:val="353535"/>
        </w:rPr>
      </w:pPr>
    </w:p>
    <w:p w14:paraId="430A2BD5"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Alt + drag to copy</w:t>
      </w:r>
    </w:p>
    <w:p w14:paraId="78405C7F" w14:textId="77777777" w:rsidR="00BF4AD2" w:rsidRDefault="00BF4AD2" w:rsidP="00BF4AD2">
      <w:pPr>
        <w:widowControl w:val="0"/>
        <w:autoSpaceDE w:val="0"/>
        <w:autoSpaceDN w:val="0"/>
        <w:adjustRightInd w:val="0"/>
        <w:rPr>
          <w:rFonts w:ascii="Helvetica Neue" w:hAnsi="Helvetica Neue" w:cs="Helvetica Neue"/>
          <w:color w:val="353535"/>
        </w:rPr>
      </w:pPr>
    </w:p>
    <w:p w14:paraId="58297756"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Assistant Editor oo to see code</w:t>
      </w:r>
    </w:p>
    <w:p w14:paraId="49D3FA2E"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Version editor &lt;=&gt; to see XML</w:t>
      </w:r>
    </w:p>
    <w:p w14:paraId="64318BAE" w14:textId="77777777" w:rsidR="00BF4AD2" w:rsidRDefault="00BF4AD2" w:rsidP="00BF4AD2">
      <w:pPr>
        <w:widowControl w:val="0"/>
        <w:autoSpaceDE w:val="0"/>
        <w:autoSpaceDN w:val="0"/>
        <w:adjustRightInd w:val="0"/>
        <w:rPr>
          <w:rFonts w:ascii="Helvetica Neue" w:hAnsi="Helvetica Neue" w:cs="Helvetica Neue"/>
          <w:color w:val="353535"/>
        </w:rPr>
      </w:pPr>
    </w:p>
    <w:p w14:paraId="5BC86B4D"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Assistant Editor should open ViewController.swift</w:t>
      </w:r>
    </w:p>
    <w:p w14:paraId="32C941B0" w14:textId="77777777" w:rsidR="00BF4AD2" w:rsidRDefault="00BF4AD2" w:rsidP="00BF4AD2">
      <w:pPr>
        <w:widowControl w:val="0"/>
        <w:autoSpaceDE w:val="0"/>
        <w:autoSpaceDN w:val="0"/>
        <w:adjustRightInd w:val="0"/>
        <w:rPr>
          <w:rFonts w:ascii="Helvetica Neue" w:hAnsi="Helvetica Neue" w:cs="Helvetica Neue"/>
          <w:color w:val="353535"/>
        </w:rPr>
      </w:pPr>
    </w:p>
    <w:p w14:paraId="6DE9D92C"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Ctrl-drag as in 2-7 to connect Text box to class ViewController</w:t>
      </w:r>
    </w:p>
    <w:p w14:paraId="3F3D5DD4"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(may need to open Main.storyboard in separate window and drag from this window to ViewController.swift, to connect from text box, eg.)</w:t>
      </w:r>
    </w:p>
    <w:p w14:paraId="304556C6" w14:textId="77777777" w:rsidR="00BF4AD2" w:rsidRDefault="00BF4AD2" w:rsidP="00BF4AD2">
      <w:pPr>
        <w:widowControl w:val="0"/>
        <w:autoSpaceDE w:val="0"/>
        <w:autoSpaceDN w:val="0"/>
        <w:adjustRightInd w:val="0"/>
        <w:rPr>
          <w:rFonts w:ascii="Helvetica Neue" w:hAnsi="Helvetica Neue" w:cs="Helvetica Neue"/>
          <w:color w:val="353535"/>
        </w:rPr>
      </w:pPr>
    </w:p>
    <w:p w14:paraId="6F1EABB7"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Alternatively Ctrl-drag from ViewController Scene/View/individual components listed</w:t>
      </w:r>
    </w:p>
    <w:p w14:paraId="06AE77C1" w14:textId="77777777" w:rsidR="00BF4AD2" w:rsidRDefault="00BF4AD2" w:rsidP="00BF4AD2">
      <w:pPr>
        <w:widowControl w:val="0"/>
        <w:autoSpaceDE w:val="0"/>
        <w:autoSpaceDN w:val="0"/>
        <w:adjustRightInd w:val="0"/>
        <w:rPr>
          <w:rFonts w:ascii="Helvetica Neue" w:hAnsi="Helvetica Neue" w:cs="Helvetica Neue"/>
          <w:color w:val="353535"/>
        </w:rPr>
      </w:pPr>
    </w:p>
    <w:p w14:paraId="6E34ECB8"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e.g.     @IBOutlet weak var firstNumberTxt: UITextField!</w:t>
      </w:r>
    </w:p>
    <w:p w14:paraId="7F6A453A" w14:textId="77777777" w:rsidR="00BF4AD2" w:rsidRDefault="00BF4AD2" w:rsidP="00BF4AD2">
      <w:pPr>
        <w:widowControl w:val="0"/>
        <w:autoSpaceDE w:val="0"/>
        <w:autoSpaceDN w:val="0"/>
        <w:adjustRightInd w:val="0"/>
        <w:rPr>
          <w:rFonts w:ascii="Helvetica Neue" w:hAnsi="Helvetica Neue" w:cs="Helvetica Neue"/>
          <w:color w:val="353535"/>
        </w:rPr>
      </w:pPr>
    </w:p>
    <w:p w14:paraId="2AEEC1F9"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@IBAction func plusBtn(_ sender: Any) {</w:t>
      </w:r>
    </w:p>
    <w:p w14:paraId="249449B2" w14:textId="77777777" w:rsidR="00BF4AD2" w:rsidRDefault="00BF4AD2" w:rsidP="00BF4AD2">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67DBFC24" w14:textId="77777777" w:rsidR="00BF4AD2" w:rsidRDefault="00BF4AD2" w:rsidP="00BF4AD2">
      <w:pPr>
        <w:widowControl w:val="0"/>
        <w:autoSpaceDE w:val="0"/>
        <w:autoSpaceDN w:val="0"/>
        <w:adjustRightInd w:val="0"/>
        <w:rPr>
          <w:rFonts w:ascii="Helvetica Neue" w:hAnsi="Helvetica Neue" w:cs="Helvetica Neue"/>
          <w:color w:val="353535"/>
        </w:rPr>
      </w:pPr>
    </w:p>
    <w:p w14:paraId="7D64E00B"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rPr>
        <w:t xml:space="preserve">NB weak, strong, unowned - to do with memory management - Automatic Reference Counting for classes (not structs) deallocated when ARC count zero - strong is default - strong increment ARC by 1 - weak won’t increment ARC, automatically set to nil on deallocation, useful for possible 2-way/circular references, must be Optional - unowned doesn’t increment ARC and need not be Optional, not automaticlly set to nil on deallocation, should only be used if object never reset to nil   -   </w:t>
      </w:r>
      <w:hyperlink r:id="rId6" w:history="1">
        <w:r>
          <w:rPr>
            <w:rFonts w:ascii="Helvetica Neue" w:hAnsi="Helvetica Neue" w:cs="Helvetica Neue"/>
            <w:color w:val="DCA10D"/>
            <w:u w:val="single" w:color="DCA10D"/>
          </w:rPr>
          <w:t>https://medium.com/@chris_dus/strong-weak-unowned-reference-counting-in-swift-5813fa454f30</w:t>
        </w:r>
      </w:hyperlink>
    </w:p>
    <w:p w14:paraId="21F40693"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29AD038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D6E235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viewDidLoad is default method when view has loaded</w:t>
      </w:r>
    </w:p>
    <w:p w14:paraId="354FC39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101841"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hyperlink r:id="rId7" w:history="1">
        <w:r>
          <w:rPr>
            <w:rFonts w:ascii="Helvetica Neue" w:hAnsi="Helvetica Neue" w:cs="Helvetica Neue"/>
            <w:color w:val="DCA10D"/>
            <w:u w:val="single" w:color="DCA10D"/>
          </w:rPr>
          <w:t>https://www.tech-recipes.com/rx/52021/how-do-i-fix-the-issue-this-class-is-not-key-value-coding-compliant-for-the-key-in-xcode-6/</w:t>
        </w:r>
      </w:hyperlink>
    </w:p>
    <w:p w14:paraId="147F54A0"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73DE3DE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val="single" w:color="353535"/>
        </w:rPr>
        <w:t xml:space="preserve"> </w:t>
      </w:r>
      <w:r>
        <w:rPr>
          <w:rFonts w:ascii="Helvetica Neue" w:hAnsi="Helvetica Neue" w:cs="Helvetica Neue"/>
          <w:color w:val="353535"/>
          <w:u w:color="353535"/>
        </w:rPr>
        <w:t>if error e.g.</w:t>
      </w:r>
    </w:p>
    <w:p w14:paraId="2FF91D6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label.text assign thowing EXC_BAD_INSTRUCTION (code=exc_i386_invop subcode=0x0)</w:t>
      </w:r>
    </w:p>
    <w:p w14:paraId="02EA070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71BA49A"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u w:color="353535"/>
        </w:rPr>
        <w:t xml:space="preserve">try deleting the reference to the object (e.g. myLabel) and then (double-clicking Main storyboard to get draggable control) re-drag from object/control (e.g. label) into code to re-make Outlet </w:t>
      </w:r>
    </w:p>
    <w:p w14:paraId="2A868FBA"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07448CA5"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6BD440A6"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hyperlink r:id="rId8" w:history="1">
        <w:r>
          <w:rPr>
            <w:rFonts w:ascii="Helvetica Neue" w:hAnsi="Helvetica Neue" w:cs="Helvetica Neue"/>
            <w:color w:val="DCA10D"/>
            <w:u w:val="single" w:color="DCA10D"/>
          </w:rPr>
          <w:t>https://stackoverflow.com/a/24091892</w:t>
        </w:r>
      </w:hyperlink>
    </w:p>
    <w:p w14:paraId="48C10EAD"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315CCBC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my try at catching non-number inputs:</w:t>
      </w:r>
    </w:p>
    <w:p w14:paraId="50017AD6"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63D247C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@IBAction func plusBtn(_ sender: Any) {</w:t>
      </w:r>
    </w:p>
    <w:p w14:paraId="15183D3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DF128F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_ = Int(firstNumberTxt.text!) , let _ = Int(secondNumberTxt.text!)</w:t>
      </w:r>
    </w:p>
    <w:p w14:paraId="07BE731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 try to catch non-number string input  </w:t>
      </w:r>
      <w:hyperlink r:id="rId9" w:history="1">
        <w:r>
          <w:rPr>
            <w:rFonts w:ascii="Helvetica Neue" w:hAnsi="Helvetica Neue" w:cs="Helvetica Neue"/>
            <w:color w:val="DCA10D"/>
            <w:u w:color="353535"/>
          </w:rPr>
          <w:t>https://stackoverflow.com/a/38159489</w:t>
        </w:r>
      </w:hyperlink>
    </w:p>
    <w:p w14:paraId="3051F28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result = Int(firstNumberTxt.text!)! + Int(secondNumberTxt.text!)!</w:t>
      </w:r>
    </w:p>
    <w:p w14:paraId="52D1EF3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implicitly unwrapped optional - need to be certain that values will exist</w:t>
      </w:r>
    </w:p>
    <w:p w14:paraId="5AD330C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resultLabel.text = String(result)</w:t>
      </w:r>
    </w:p>
    <w:p w14:paraId="7304132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else</w:t>
      </w:r>
    </w:p>
    <w:p w14:paraId="7E604BA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F427F2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resultLabel.text = "Please type numbers"</w:t>
      </w:r>
    </w:p>
    <w:p w14:paraId="451524B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72EF5C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F98611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3D24C6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5C923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3-23 string interpolation   \(myVar)</w:t>
      </w:r>
    </w:p>
    <w:p w14:paraId="5074B44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eg “Result is \(String(result))”</w:t>
      </w:r>
    </w:p>
    <w:p w14:paraId="283619C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E87FAC1"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10" w:history="1">
        <w:r>
          <w:rPr>
            <w:rFonts w:ascii="Helvetica Neue" w:hAnsi="Helvetica Neue" w:cs="Helvetica Neue"/>
            <w:color w:val="DCA10D"/>
            <w:u w:color="353535"/>
          </w:rPr>
          <w:t>sketchappsources.com</w:t>
        </w:r>
      </w:hyperlink>
    </w:p>
    <w:p w14:paraId="01AB839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BE3607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CF97D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5-29 Layout resizing (in code) for devices</w:t>
      </w:r>
    </w:p>
    <w:p w14:paraId="1A44B33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89C2CD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Cmd+R run</w:t>
      </w:r>
    </w:p>
    <w:p w14:paraId="7A70B7C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147234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eg layout ok in iphone 6 &amp; 7 but off-screen in iphone 5, e.g.</w:t>
      </w:r>
    </w:p>
    <w:p w14:paraId="31227B9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2ED482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5-30 ‘Align’ button at bottom e.g. ‘horizontally in container’, ‘top edges x pixels’ ‘vertical centers’ &amp;c</w:t>
      </w:r>
    </w:p>
    <w:p w14:paraId="33F594E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click tick box and ‘add 1 constraint’ </w:t>
      </w:r>
    </w:p>
    <w:p w14:paraId="6F5F07A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red indicating error (see message) eg ‘need constraint for Y position’</w:t>
      </w:r>
    </w:p>
    <w:p w14:paraId="2BB4D34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so…</w:t>
      </w:r>
    </w:p>
    <w:p w14:paraId="531932C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‘Add Constraint’ button at bottom - values can be entered for width/height/margins &amp;c</w:t>
      </w:r>
    </w:p>
    <w:p w14:paraId="08BD4DF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165B30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‘Resolve auto-Layout’ button at bottom can fill in values, or option to ‘Clear Contraints’</w:t>
      </w:r>
    </w:p>
    <w:p w14:paraId="1591343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E8DB9D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remove constraints if clash (manually or Editor/Resolve Auto-Layout Issues…)</w:t>
      </w:r>
    </w:p>
    <w:p w14:paraId="1E1F30F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DA749A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5-31 Project Layout can be set to a device tpe e.g. iphone 5</w:t>
      </w:r>
    </w:p>
    <w:p w14:paraId="05C078A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3E1B6B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‘Resolve auto-Layout’ button at bottom can fill in values,as per ‘Reset to Suggested Constraints’</w:t>
      </w:r>
    </w:p>
    <w:p w14:paraId="452AB98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31D763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Size Inspector control at top[-right in Utilities has an area for Constraints - </w:t>
      </w:r>
    </w:p>
    <w:p w14:paraId="6C4C2E6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19E431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5-33. programmatic placement of objects/controls</w:t>
      </w:r>
    </w:p>
    <w:p w14:paraId="6F80E9C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F954D0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override func viewDidLoad() {</w:t>
      </w:r>
    </w:p>
    <w:p w14:paraId="5DB83E2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00349A9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 typically from a nib.</w:t>
      </w:r>
    </w:p>
    <w:p w14:paraId="7D1B261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591F42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default action on loading</w:t>
      </w:r>
    </w:p>
    <w:p w14:paraId="1B50B80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2B033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CAA976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width = view.frame.size.width</w:t>
      </w:r>
    </w:p>
    <w:p w14:paraId="778042D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height = view.frame.size.height</w:t>
      </w:r>
    </w:p>
    <w:p w14:paraId="0E91D1F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B315EE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myLabel = UILabel()     // let not var as Label will not be changed to another type (immutable) </w:t>
      </w:r>
      <w:hyperlink r:id="rId11" w:history="1">
        <w:r>
          <w:rPr>
            <w:rFonts w:ascii="Helvetica Neue" w:hAnsi="Helvetica Neue" w:cs="Helvetica Neue"/>
            <w:color w:val="DCA10D"/>
            <w:u w:color="353535"/>
          </w:rPr>
          <w:t>https://stackoverflow.com/a/24002209</w:t>
        </w:r>
      </w:hyperlink>
      <w:r>
        <w:rPr>
          <w:rFonts w:ascii="Helvetica Neue" w:hAnsi="Helvetica Neue" w:cs="Helvetica Neue"/>
          <w:color w:val="353535"/>
          <w:u w:color="353535"/>
        </w:rPr>
        <w:t xml:space="preserve">   </w:t>
      </w:r>
      <w:hyperlink r:id="rId12" w:history="1">
        <w:r>
          <w:rPr>
            <w:rFonts w:ascii="Helvetica Neue" w:hAnsi="Helvetica Neue" w:cs="Helvetica Neue"/>
            <w:color w:val="DCA10D"/>
            <w:u w:color="353535"/>
          </w:rPr>
          <w:t>https://stackoverflow.com/a/31651715</w:t>
        </w:r>
      </w:hyperlink>
    </w:p>
    <w:p w14:paraId="001394A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myLabel.text = "My code-written label"</w:t>
      </w:r>
    </w:p>
    <w:p w14:paraId="0A3A630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myLabel.textAlignment = NSTextAlignment.center      // key-in '.' to get options</w:t>
      </w:r>
    </w:p>
    <w:p w14:paraId="7CF591E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myLabel.textAlignment = .center</w:t>
      </w:r>
    </w:p>
    <w:p w14:paraId="73EC3A2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//myLabel.frame = CGRect(x:10, y:10, width: 100, height:50)</w:t>
      </w:r>
    </w:p>
    <w:p w14:paraId="4880117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myLabel.frame = CGRect(x:width * 0.1, y: height * 0.3, width: width * 0.8, height:50)</w:t>
      </w:r>
    </w:p>
    <w:p w14:paraId="742B8CB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view.addSubview(myLabel)        </w:t>
      </w:r>
    </w:p>
    <w:p w14:paraId="45C37F4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7F5FB3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2B256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5-34. Adding button and click event, programatically</w:t>
      </w:r>
    </w:p>
    <w:p w14:paraId="7E9CF7A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6D4EE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Alt+3 for hash symbol</w:t>
      </w:r>
    </w:p>
    <w:p w14:paraId="11D9E62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Alt+drag to copy control/object</w:t>
      </w:r>
    </w:p>
    <w:p w14:paraId="6F5EF1B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86B858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6-37 UserDefaults to persist data</w:t>
      </w:r>
    </w:p>
    <w:p w14:paraId="3FEF08C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30879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@IBAction func saveButtonClicked(_ sender: Any) {</w:t>
      </w:r>
    </w:p>
    <w:p w14:paraId="70CFA39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UserDefaults.standard.set(nameText.text, forKey: "name")</w:t>
      </w:r>
    </w:p>
    <w:p w14:paraId="68C4E1D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UserDefaults.standard.set(birthdayText.text, forKey: "birthday")</w:t>
      </w:r>
    </w:p>
    <w:p w14:paraId="64185E8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UserDefaults.standard.synchronize()</w:t>
      </w:r>
    </w:p>
    <w:p w14:paraId="15F02D9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persist data in key/value pairs using UserDefaults </w:t>
      </w:r>
      <w:hyperlink r:id="rId13" w:history="1">
        <w:r>
          <w:rPr>
            <w:rFonts w:ascii="Helvetica Neue" w:hAnsi="Helvetica Neue" w:cs="Helvetica Neue"/>
            <w:color w:val="DCA10D"/>
            <w:u w:color="353535"/>
          </w:rPr>
          <w:t>https://developer.apple.com/documentation/foundation/userdefaults</w:t>
        </w:r>
      </w:hyperlink>
    </w:p>
    <w:p w14:paraId="3A113EE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2A6662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cmd+R run</w:t>
      </w:r>
    </w:p>
    <w:p w14:paraId="04AAB2C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cmd+. stop</w:t>
      </w:r>
    </w:p>
    <w:p w14:paraId="23993B6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cmd+B build</w:t>
      </w:r>
    </w:p>
    <w:p w14:paraId="4887F63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2FC9C9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6-39 </w:t>
      </w:r>
    </w:p>
    <w:p w14:paraId="5010A1E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91EF7B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_ = storedDate as? String {      // underscore with let to avoid warning, compiler understands as temporary constant (!)</w:t>
      </w:r>
    </w:p>
    <w:p w14:paraId="24125CE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if possible to create storedName, cast to String, from (hopefully non-nil) value retrieved...</w:t>
      </w:r>
    </w:p>
    <w:p w14:paraId="6F821A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UserDefaults.standard.removeObject(forKey: "birthday")</w:t>
      </w:r>
    </w:p>
    <w:p w14:paraId="6D3C96A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UserDefaults.standard.synchronize()</w:t>
      </w:r>
    </w:p>
    <w:p w14:paraId="486C2A0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storedDateLabel.text = "Stored date: "</w:t>
      </w:r>
    </w:p>
    <w:p w14:paraId="78964D8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9280F5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E1C03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F98EE7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901A40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6-40 another view</w:t>
      </w:r>
    </w:p>
    <w:p w14:paraId="3EFD5A3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87A84AA" w14:textId="77777777" w:rsidR="00BF4AD2" w:rsidRDefault="00BF4AD2" w:rsidP="00BF4AD2">
      <w:pPr>
        <w:widowControl w:val="0"/>
        <w:numPr>
          <w:ilvl w:val="0"/>
          <w:numId w:val="1"/>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drag another ViewControl onto the storyboard</w:t>
      </w:r>
    </w:p>
    <w:p w14:paraId="2F40265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B0B43AD" w14:textId="77777777" w:rsidR="00BF4AD2" w:rsidRDefault="00BF4AD2" w:rsidP="00BF4AD2">
      <w:pPr>
        <w:widowControl w:val="0"/>
        <w:numPr>
          <w:ilvl w:val="0"/>
          <w:numId w:val="2"/>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File/New/Cocoa Touch Class (e.g.), make a subclass of ‘UI View Controller’ -</w:t>
      </w:r>
    </w:p>
    <w:p w14:paraId="0A30118D" w14:textId="77777777" w:rsidR="00BF4AD2" w:rsidRDefault="00BF4AD2" w:rsidP="00BF4AD2">
      <w:pPr>
        <w:widowControl w:val="0"/>
        <w:numPr>
          <w:ilvl w:val="0"/>
          <w:numId w:val="3"/>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place new file in same directory</w:t>
      </w:r>
    </w:p>
    <w:p w14:paraId="711E0F8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947C9C7" w14:textId="77777777" w:rsidR="00BF4AD2" w:rsidRDefault="00BF4AD2" w:rsidP="00BF4AD2">
      <w:pPr>
        <w:widowControl w:val="0"/>
        <w:numPr>
          <w:ilvl w:val="0"/>
          <w:numId w:val="4"/>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Select second ViewController in storyboard (left-most icon at top of viewcontroller object), in Utilities (on right) select Identity Inspector, to name storyboard object after code ViewController, and to connect object to object in code in new .swift file.</w:t>
      </w:r>
    </w:p>
    <w:p w14:paraId="42148F4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9C8F17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connections can then be made between the storyboard objects and their owning class (View Controller) in the code</w:t>
      </w:r>
    </w:p>
    <w:p w14:paraId="1CE4C3F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F3FA59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7C156A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F26C7C4"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u w:color="353535"/>
        </w:rPr>
        <w:t xml:space="preserve">NB - .xib - XML Interface Builder - compiled into .nib NeXT Interface Builder when built - binary - </w:t>
      </w:r>
      <w:hyperlink r:id="rId14" w:history="1">
        <w:r>
          <w:rPr>
            <w:rFonts w:ascii="Helvetica Neue" w:hAnsi="Helvetica Neue" w:cs="Helvetica Neue"/>
            <w:color w:val="DCA10D"/>
            <w:u w:val="single" w:color="DCA10D"/>
          </w:rPr>
          <w:t>https://www.c-sharpcorner.com/UploadFile/d49768/difference-between-xib-and-nib-in-iphone/</w:t>
        </w:r>
      </w:hyperlink>
      <w:r>
        <w:rPr>
          <w:rFonts w:ascii="Helvetica Neue" w:hAnsi="Helvetica Neue" w:cs="Helvetica Neue"/>
          <w:color w:val="353535"/>
          <w:u w:val="single" w:color="353535"/>
        </w:rPr>
        <w:t xml:space="preserve">. </w:t>
      </w:r>
    </w:p>
    <w:p w14:paraId="3DCAAEC0"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239EE207"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hyperlink r:id="rId15" w:history="1">
        <w:r>
          <w:rPr>
            <w:rFonts w:ascii="Helvetica Neue" w:hAnsi="Helvetica Neue" w:cs="Helvetica Neue"/>
            <w:color w:val="DCA10D"/>
            <w:u w:val="single" w:color="DCA10D"/>
          </w:rPr>
          <w:t>https://developer.apple.com/library/archive/documentation/General/Conceptual/DevPedia-CocoaCore/NibFile.html</w:t>
        </w:r>
      </w:hyperlink>
    </w:p>
    <w:p w14:paraId="2151FE10"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618C654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Cocoa - </w:t>
      </w:r>
      <w:hyperlink r:id="rId16" w:history="1">
        <w:r>
          <w:rPr>
            <w:rFonts w:ascii="Helvetica Neue" w:hAnsi="Helvetica Neue" w:cs="Helvetica Neue"/>
            <w:color w:val="DCA10D"/>
            <w:u w:val="single" w:color="DCA10D"/>
          </w:rPr>
          <w:t>https://en.wikipedia.org/wiki/Cocoa_(API)</w:t>
        </w:r>
      </w:hyperlink>
      <w:r>
        <w:rPr>
          <w:rFonts w:ascii="Helvetica Neue" w:hAnsi="Helvetica Neue" w:cs="Helvetica Neue"/>
          <w:color w:val="353535"/>
          <w:u w:val="single" w:color="353535"/>
        </w:rPr>
        <w:t>.</w:t>
      </w:r>
      <w:r>
        <w:rPr>
          <w:rFonts w:ascii="Helvetica Neue" w:hAnsi="Helvetica Neue" w:cs="Helvetica Neue"/>
          <w:color w:val="353535"/>
          <w:u w:color="353535"/>
        </w:rPr>
        <w:t xml:space="preserve"> - </w:t>
      </w:r>
    </w:p>
    <w:p w14:paraId="6216613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F9C173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6-41 segue between ViewController screens in an app</w:t>
      </w:r>
    </w:p>
    <w:p w14:paraId="7233F84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EC82DA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Ctrl+drag from button to other ViewController in storyboard d’give menu ‘Action Seque’ with e.g. Show, Show Detail, Present Modally, Present as Popover, …</w:t>
      </w:r>
    </w:p>
    <w:p w14:paraId="708B6D1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FE562B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also segue from left-most ViewController icon at top (Ctrl+drag) </w:t>
      </w:r>
    </w:p>
    <w:p w14:paraId="0E08485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ECD01B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using e.g. "fromFirstToSecond” name Segue in Identity Inspector</w:t>
      </w:r>
    </w:p>
    <w:p w14:paraId="49C85CF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6A452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@IBAction func saveBtnClicked(_ sender: Any) {</w:t>
      </w:r>
    </w:p>
    <w:p w14:paraId="08ED2F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performSegue(withIdentifier: "fromFirstToSecond"</w:t>
      </w:r>
    </w:p>
    <w:p w14:paraId="0E383C8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1E77A73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F56D97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6-42 data between ViewControllers</w:t>
      </w:r>
    </w:p>
    <w:p w14:paraId="71E0DCE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A8778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1st ViewController:</w:t>
      </w:r>
    </w:p>
    <w:p w14:paraId="1A2FB70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prepare(for segue: UIStoryboardSegue, sender: Any?) {</w:t>
      </w:r>
    </w:p>
    <w:p w14:paraId="338CCB7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segue.identifier == "fromFirstToSecond"  // NB case-sensitive</w:t>
      </w:r>
    </w:p>
    <w:p w14:paraId="3B65E1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E77AD9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destinationVC = segue.destination as! SecondViewController</w:t>
      </w:r>
    </w:p>
    <w:p w14:paraId="604BCCC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'as!' forced/risky casting/conversion </w:t>
      </w:r>
      <w:hyperlink r:id="rId17" w:history="1">
        <w:r>
          <w:rPr>
            <w:rFonts w:ascii="Helvetica Neue" w:hAnsi="Helvetica Neue" w:cs="Helvetica Neue"/>
            <w:color w:val="DCA10D"/>
            <w:u w:color="353535"/>
          </w:rPr>
          <w:t>https://developer.apple.com/swift/blog/?id=23</w:t>
        </w:r>
      </w:hyperlink>
    </w:p>
    <w:p w14:paraId="56FBD45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SecondViewcontroller (segue's destinationVC) will be a constant</w:t>
      </w:r>
    </w:p>
    <w:p w14:paraId="160E1CF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 giving access to variables &amp; other members of segue destination ViewController</w:t>
      </w:r>
    </w:p>
    <w:p w14:paraId="367935C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all via prepare</w:t>
      </w:r>
    </w:p>
    <w:p w14:paraId="630FC55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destinationVC.userName = name       // use local var</w:t>
      </w:r>
    </w:p>
    <w:p w14:paraId="6F1181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print("preparing-" + name)</w:t>
      </w:r>
    </w:p>
    <w:p w14:paraId="0DA5CE3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CE58CD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D58108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67F0CB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execute segue previously defined on storyboard</w:t>
      </w:r>
    </w:p>
    <w:p w14:paraId="4318BF0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@IBAction func saveBtnClicked(_ sender: Any) {</w:t>
      </w:r>
    </w:p>
    <w:p w14:paraId="27660A0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name = nameText.text!</w:t>
      </w:r>
    </w:p>
    <w:p w14:paraId="109B59C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record in local variable when clicked  (NB had to use implicit '!')</w:t>
      </w:r>
    </w:p>
    <w:p w14:paraId="32CFF9B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performSegue(withIdentifier: "fromFirstToSecond", sender: nil)</w:t>
      </w:r>
    </w:p>
    <w:p w14:paraId="6FABB3D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91E976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5A2CD5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2nd ViewController:</w:t>
      </w:r>
    </w:p>
    <w:p w14:paraId="21AC5FA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nameLabel.text = "Your name is: \(userName)"</w:t>
      </w:r>
    </w:p>
    <w:p w14:paraId="6CDEED8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F4B15A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E8B928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to return from a segue, in 2nd ViewController:</w:t>
      </w:r>
    </w:p>
    <w:p w14:paraId="0B81D2A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self.dismiss(animated: true, completion: nil)</w:t>
      </w:r>
    </w:p>
    <w:p w14:paraId="0E7A7F8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C7AF60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43CFC7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6-43. alerts </w:t>
      </w:r>
    </w:p>
    <w:p w14:paraId="12ADB16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C7C80C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F655E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alert = UIAlertController(title: "Error", message: "oh dear", preferredStyle: UIAlertControllerStyle.alert)</w:t>
      </w:r>
    </w:p>
    <w:p w14:paraId="2EF4EE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56D558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okButton = UIAlertAction(title: "OK", style: UIAlertActionStyle.cancel, handler: nil)</w:t>
      </w:r>
    </w:p>
    <w:p w14:paraId="4E77C18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alert.addAction(okButton)</w:t>
      </w:r>
    </w:p>
    <w:p w14:paraId="6348914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self.present(alert, animated: true, completion: nil)</w:t>
      </w:r>
    </w:p>
    <w:p w14:paraId="71F9B82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41A202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6-44</w:t>
      </w:r>
    </w:p>
    <w:p w14:paraId="494F974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D6BAAA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67FA2E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999AC5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6-47  ImageViews</w:t>
      </w:r>
    </w:p>
    <w:p w14:paraId="377594C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imageViewActual.image = UIImage(named: "hendrix.jpeg")</w:t>
      </w:r>
    </w:p>
    <w:p w14:paraId="34DA0E0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@IBOutlet weak var imageViewActual: UIImageView!</w:t>
      </w:r>
    </w:p>
    <w:p w14:paraId="2C58298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D3E393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725177E"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u w:color="353535"/>
        </w:rPr>
        <w:t xml:space="preserve">Stack view. - easier formatting viz constraints - </w:t>
      </w:r>
      <w:hyperlink r:id="rId18" w:history="1">
        <w:r>
          <w:rPr>
            <w:rFonts w:ascii="Helvetica Neue" w:hAnsi="Helvetica Neue" w:cs="Helvetica Neue"/>
            <w:color w:val="DCA10D"/>
            <w:u w:val="single" w:color="DCA10D"/>
          </w:rPr>
          <w:t>https://www.raywenderlich.com/508-uistackview-tutorial-introducing-stack-views</w:t>
        </w:r>
      </w:hyperlink>
    </w:p>
    <w:p w14:paraId="15031EEF"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33C6685A"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hyperlink r:id="rId19" w:history="1">
        <w:r>
          <w:rPr>
            <w:rFonts w:ascii="Helvetica Neue" w:hAnsi="Helvetica Neue" w:cs="Helvetica Neue"/>
            <w:color w:val="DCA10D"/>
            <w:u w:val="single" w:color="DCA10D"/>
          </w:rPr>
          <w:t>https://developer.apple.com/library/archive/documentation/UserExperience/Conceptual/AutolayoutPG/LayoutUsingStackViews.html</w:t>
        </w:r>
      </w:hyperlink>
    </w:p>
    <w:p w14:paraId="5D9E2101"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u w:color="353535"/>
        </w:rPr>
        <w:t>subviews stacked, horizontally/vertically</w:t>
      </w:r>
    </w:p>
    <w:p w14:paraId="16651B2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FD051D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6-49 Gesture recognition - </w:t>
      </w:r>
    </w:p>
    <w:p w14:paraId="35E032F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75101EB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 typically from a nib.</w:t>
      </w:r>
    </w:p>
    <w:p w14:paraId="067775C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FED18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imageView.isUserInteractionEnabled = true</w:t>
      </w:r>
    </w:p>
    <w:p w14:paraId="35DD1FF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gestureRecognizer = UITapGestureRecognizer(target: self,</w:t>
      </w:r>
    </w:p>
    <w:p w14:paraId="7F2099C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action:#selector(ViewController.changePicture))</w:t>
      </w:r>
    </w:p>
    <w:p w14:paraId="20B9417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self is ViewController; NB hash to mark as selector for an action</w:t>
      </w:r>
    </w:p>
    <w:p w14:paraId="7E112C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imageView.addGestureRecognizer(gestureRecognizer)</w:t>
      </w:r>
    </w:p>
    <w:p w14:paraId="73E8D68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67AD71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NB for ‘gesture recognition’, 3 steps: (1) declare/define a UITapGestureRecognizer recogniser, (2) .addGestureRecognizer to ImageView, (3) ensure imageView.isUserInteractionEnabled = true</w:t>
      </w:r>
    </w:p>
    <w:p w14:paraId="7199F29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(4) write code for selector function ie ViewController.changePicture so func changePicture(){….</w:t>
      </w:r>
    </w:p>
    <w:p w14:paraId="39FD041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A91DF6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93493D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117762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ie gesture, recognizer &amp; enabled interaction (1-3)</w:t>
      </w:r>
    </w:p>
    <w:p w14:paraId="3C1C2C4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FDB7A8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6-51  timers</w:t>
      </w:r>
    </w:p>
    <w:p w14:paraId="41F88BF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771E9DC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6C96EE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 typically from a nib.</w:t>
      </w:r>
    </w:p>
    <w:p w14:paraId="753CE26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BC5AAE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counter = 10</w:t>
      </w:r>
    </w:p>
    <w:p w14:paraId="293B6AD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timerLabel.text = String(counter)</w:t>
      </w:r>
    </w:p>
    <w:p w14:paraId="677F8A8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2F272F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 = Timer.scheduledTimer(timeInterval: 1, target: self, selector: #selector(ViewController.timerFunction), userInfo: nil, repeats: true)</w:t>
      </w:r>
    </w:p>
    <w:p w14:paraId="4A31A6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1 second, repeating, select timerFunction as event on timer 'tick'</w:t>
      </w:r>
    </w:p>
    <w:p w14:paraId="6DBC3AA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92220A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D4AC14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timerFunction()</w:t>
      </w:r>
    </w:p>
    <w:p w14:paraId="17E616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10AD3F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counter -= 1</w:t>
      </w:r>
    </w:p>
    <w:p w14:paraId="4772C8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timerLabel.text = String(counter)</w:t>
      </w:r>
    </w:p>
    <w:p w14:paraId="1989912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print("Timer is runnning" + String(counter))</w:t>
      </w:r>
    </w:p>
    <w:p w14:paraId="4D926C1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counter == 0</w:t>
      </w:r>
    </w:p>
    <w:p w14:paraId="054AAAC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C86025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timer.invalidate()</w:t>
      </w:r>
    </w:p>
    <w:p w14:paraId="5C137A1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timerLabel.text = "Time's up!"</w:t>
      </w:r>
    </w:p>
    <w:p w14:paraId="7240E6E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stop counting down at zero</w:t>
      </w:r>
    </w:p>
    <w:p w14:paraId="3EE71E7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3894A8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4FDABF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2BBB5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7-54 layout of game view (&amp; connection into code)</w:t>
      </w:r>
    </w:p>
    <w:p w14:paraId="4623000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7-55 </w:t>
      </w:r>
    </w:p>
    <w:p w14:paraId="47C5D81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9 images added and copy/paste/alter code for each as per steps 1-3 of 6-49 re gestures</w:t>
      </w:r>
    </w:p>
    <w:p w14:paraId="0C002E1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DF42D18"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u w:color="353535"/>
        </w:rPr>
        <w:t xml:space="preserve">NB TODO Instrument: profiling template, Activity monitor, File Activity, Cocoa Layout, Leaks   </w:t>
      </w:r>
      <w:hyperlink r:id="rId20" w:history="1">
        <w:r>
          <w:rPr>
            <w:rFonts w:ascii="Helvetica Neue" w:hAnsi="Helvetica Neue" w:cs="Helvetica Neue"/>
            <w:color w:val="DCA10D"/>
            <w:u w:val="single" w:color="DCA10D"/>
          </w:rPr>
          <w:t>http://www.spotlessicode.com/blog/posts/instruments-tutorial-part-1-profiling-templates-deferred-mode-launch-instruments</w:t>
        </w:r>
      </w:hyperlink>
    </w:p>
    <w:p w14:paraId="1B72F9A4" w14:textId="77777777" w:rsidR="00BF4AD2" w:rsidRDefault="00BF4AD2" w:rsidP="00BF4AD2">
      <w:pPr>
        <w:widowControl w:val="0"/>
        <w:autoSpaceDE w:val="0"/>
        <w:autoSpaceDN w:val="0"/>
        <w:adjustRightInd w:val="0"/>
        <w:jc w:val="center"/>
        <w:rPr>
          <w:rFonts w:ascii="Helvetica Neue" w:hAnsi="Helvetica Neue" w:cs="Helvetica Neue"/>
          <w:color w:val="353535"/>
          <w:u w:color="353535"/>
        </w:rPr>
      </w:pPr>
    </w:p>
    <w:p w14:paraId="24DFCF3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7-56 &amp; 7-57 - timer as per 6-51, and alert as per 6-53</w:t>
      </w:r>
    </w:p>
    <w:p w14:paraId="391E15A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2316DE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NB alerts have an UIAlertController, and 1 or more UIAlertActions to handle user response (eg ‘ok’)</w:t>
      </w:r>
    </w:p>
    <w:p w14:paraId="4D510BC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93DD69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NB Swift documentation comments </w:t>
      </w:r>
    </w:p>
    <w:p w14:paraId="145E3E04"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21" w:history="1">
        <w:r>
          <w:rPr>
            <w:rFonts w:ascii="Helvetica Neue" w:hAnsi="Helvetica Neue" w:cs="Helvetica Neue"/>
            <w:color w:val="DCA10D"/>
            <w:u w:val="single" w:color="DCA10D"/>
          </w:rPr>
          <w:t>https://useyourloaf.com/blog/swift-documentation-quick-guide/</w:t>
        </w:r>
      </w:hyperlink>
    </w:p>
    <w:p w14:paraId="7E7DED26"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3FFFD8DE"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r>
        <w:rPr>
          <w:rFonts w:ascii="Helvetica Neue" w:hAnsi="Helvetica Neue" w:cs="Helvetica Neue"/>
          <w:color w:val="353535"/>
          <w:u w:color="353535"/>
        </w:rPr>
        <w:t>Separate timer so image hidden in intervals different from 1-second count-down (ie faster movement)</w:t>
      </w:r>
    </w:p>
    <w:p w14:paraId="552FA579"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1FEBF13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hide all kennys but 1</w:t>
      </w:r>
    </w:p>
    <w:p w14:paraId="3991B82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hideKenny()</w:t>
      </w:r>
    </w:p>
    <w:p w14:paraId="26527C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582B78C"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 xml:space="preserve"> for kenny in kennyImageArray</w:t>
      </w:r>
    </w:p>
    <w:p w14:paraId="42C85804"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1AE56959"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kenny.isHidden = true</w:t>
      </w:r>
    </w:p>
    <w:p w14:paraId="6E073147"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24FA689B"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358BC6DE"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let randomNumber = Int(arc4random_uniform(UInt32(kennyImageArray.count - 1)))</w:t>
      </w:r>
    </w:p>
    <w:p w14:paraId="4E591434"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4A68FBC3"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kennyImageArray[randomNumber].isHidden = false   // un-hide 1 randomly selected image</w:t>
      </w:r>
    </w:p>
    <w:p w14:paraId="388F3EC2"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6A6766E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BE472C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6133C1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7-58 Extra button added to dialogue (extra action added to Alert Controller) - and handler code written for this action to reset values so that user can ‘replay’</w:t>
      </w:r>
    </w:p>
    <w:p w14:paraId="4AF5205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8E759B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countDown()</w:t>
      </w:r>
    </w:p>
    <w:p w14:paraId="1E6A8C3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891EAA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counter -= 1</w:t>
      </w:r>
    </w:p>
    <w:p w14:paraId="10E4E0B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timeLabel.text = "\(counter)"</w:t>
      </w:r>
    </w:p>
    <w:p w14:paraId="378E901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33AD5F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hideKenny()</w:t>
      </w:r>
    </w:p>
    <w:p w14:paraId="332F382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58903E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counter == 0</w:t>
      </w:r>
    </w:p>
    <w:p w14:paraId="6467C4C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BF4FCE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timer.invalidate()</w:t>
      </w:r>
    </w:p>
    <w:p w14:paraId="0097185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hideTimer.invalidate()</w:t>
      </w:r>
    </w:p>
    <w:p w14:paraId="3F8E77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79439D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alert = UIAlertController(title: "Time", message: "Time's up!", preferredStyle: UIAlertControllerStyle.alert)</w:t>
      </w:r>
    </w:p>
    <w:p w14:paraId="6C7CE56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ok = UIAlertAction(title: "OK", style: UIAlertActionStyle.default, handler: nil)</w:t>
      </w:r>
    </w:p>
    <w:p w14:paraId="0E79352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alert.addAction(ok)</w:t>
      </w:r>
    </w:p>
    <w:p w14:paraId="5AF9BEF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A1FC560"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color w:val="353535"/>
          <w:u w:color="353535"/>
        </w:rPr>
        <w:t xml:space="preserve">            let replay = UIAlertAction(title: "Replay", style: UIAlertActionStyle.default, </w:t>
      </w:r>
      <w:r>
        <w:rPr>
          <w:rFonts w:ascii="Helvetica Neue" w:hAnsi="Helvetica Neue" w:cs="Helvetica Neue"/>
          <w:b/>
          <w:bCs/>
          <w:color w:val="353535"/>
          <w:u w:color="353535"/>
        </w:rPr>
        <w:t>handler: {</w:t>
      </w:r>
    </w:p>
    <w:p w14:paraId="6FE3BDD4"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(UIAlertAction) in</w:t>
      </w:r>
    </w:p>
    <w:p w14:paraId="0EF65293"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1ACA7BE4"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self.score = 0  // in handler block so refer back out to ViewController class</w:t>
      </w:r>
    </w:p>
    <w:p w14:paraId="64FF8CED"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self.scoreLabel.text = "Score: \(self.score)"</w:t>
      </w:r>
    </w:p>
    <w:p w14:paraId="3ACE5BA8"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self.counter = 30</w:t>
      </w:r>
    </w:p>
    <w:p w14:paraId="199F03AA"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self.timeLabel.text = "\(self.counter)"</w:t>
      </w:r>
    </w:p>
    <w:p w14:paraId="045C5D1D"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self.timer = Timer.scheduledTimer(timeInterval: 1, target: self, selector: #selector(ViewController.countDown), userInfo: nil, repeats: true)</w:t>
      </w:r>
    </w:p>
    <w:p w14:paraId="666CD888"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self.timer = Timer.scheduledTimer(timeInterval: 0.5, target: self, selector: #selector(ViewController.hideKenny), userInfo: nil, repeats: true)</w:t>
      </w:r>
    </w:p>
    <w:p w14:paraId="78BBBF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b/>
          <w:bCs/>
          <w:color w:val="353535"/>
          <w:u w:color="353535"/>
        </w:rPr>
        <w:t xml:space="preserve">            })      // NB using handler this time</w:t>
      </w:r>
    </w:p>
    <w:p w14:paraId="55B5741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D33763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alert.addAction(replay)</w:t>
      </w:r>
    </w:p>
    <w:p w14:paraId="2A49F57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handle replay interaction with 'replay' action handler code </w:t>
      </w:r>
    </w:p>
    <w:p w14:paraId="725BA56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for 'replay' button next to 'ok' button</w:t>
      </w:r>
    </w:p>
    <w:p w14:paraId="40E48C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AFA530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self.present(alert, animated: true, completion: nil)</w:t>
      </w:r>
    </w:p>
    <w:p w14:paraId="105073D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977A97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EADD95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E7853B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7-59.  ‘whack-a-mole’ style game</w:t>
      </w:r>
    </w:p>
    <w:p w14:paraId="192FB33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use UserDefaults to persist high score</w:t>
      </w:r>
    </w:p>
    <w:p w14:paraId="55FA75C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48553B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ViewDidLoad</w:t>
      </w:r>
    </w:p>
    <w:p w14:paraId="09E9A06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62BC1C42"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 check for any high score set already</w:t>
      </w:r>
    </w:p>
    <w:p w14:paraId="659505B0"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let highscore = </w:t>
      </w:r>
      <w:r>
        <w:rPr>
          <w:rFonts w:ascii="Helvetica Neue" w:hAnsi="Helvetica Neue" w:cs="Helvetica Neue"/>
          <w:b/>
          <w:bCs/>
          <w:i/>
          <w:iCs/>
          <w:color w:val="353535"/>
          <w:u w:color="353535"/>
        </w:rPr>
        <w:t>UserDefaults.standard.object</w:t>
      </w:r>
      <w:r>
        <w:rPr>
          <w:rFonts w:ascii="Helvetica Neue" w:hAnsi="Helvetica Neue" w:cs="Helvetica Neue"/>
          <w:b/>
          <w:bCs/>
          <w:color w:val="353535"/>
          <w:u w:color="353535"/>
        </w:rPr>
        <w:t>(forKey: "highscore")</w:t>
      </w:r>
    </w:p>
    <w:p w14:paraId="2108187E"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4EA04E4C"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if let newScore = highscore as? Int</w:t>
      </w:r>
    </w:p>
    <w:p w14:paraId="76E8A01C"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55533E98"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highscoreValueLabel.text = String(newScore)</w:t>
      </w:r>
    </w:p>
    <w:p w14:paraId="759520C3"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7516C6F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5DC8BF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and in countDown</w:t>
      </w:r>
    </w:p>
    <w:p w14:paraId="78F325A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2F9439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counter == 0</w:t>
      </w:r>
    </w:p>
    <w:p w14:paraId="4FA338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3AFBA6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timer.invalidate()</w:t>
      </w:r>
    </w:p>
    <w:p w14:paraId="478F760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hideTimer.invalidate()</w:t>
      </w:r>
    </w:p>
    <w:p w14:paraId="65B0F97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15EFFC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checking high scores here</w:t>
      </w:r>
    </w:p>
    <w:p w14:paraId="448856C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D76F5ED"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if self.score &gt; Int(highscoreValueLabel.text!)!  // NB '!'!</w:t>
      </w:r>
    </w:p>
    <w:p w14:paraId="17C55DD1"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09ACD0CE"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i/>
          <w:iCs/>
          <w:color w:val="353535"/>
          <w:u w:color="353535"/>
        </w:rPr>
        <w:t xml:space="preserve">                UserDefaults.standard.set</w:t>
      </w:r>
      <w:r>
        <w:rPr>
          <w:rFonts w:ascii="Helvetica Neue" w:hAnsi="Helvetica Neue" w:cs="Helvetica Neue"/>
          <w:b/>
          <w:bCs/>
          <w:color w:val="353535"/>
          <w:u w:color="353535"/>
        </w:rPr>
        <w:t>(self.score, forKey: "highscore")</w:t>
      </w:r>
    </w:p>
    <w:p w14:paraId="45D312F4"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highscoreValueLabel.text = String(self.score)</w:t>
      </w:r>
    </w:p>
    <w:p w14:paraId="4D8AE33F"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w:t>
      </w:r>
    </w:p>
    <w:p w14:paraId="643CC21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9EF2D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8-61 -&gt; 8-63 git &amp; git  hub</w:t>
      </w:r>
    </w:p>
    <w:p w14:paraId="37B50B5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781E53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D44826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9-65 TableView into storyboard/ViewController</w:t>
      </w:r>
    </w:p>
    <w:p w14:paraId="184B34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 stretch to whole corners of view and (ii) (Add new constraints) set all margin contraints to 0</w:t>
      </w:r>
    </w:p>
    <w:p w14:paraId="1832D42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102D84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9-66 </w:t>
      </w:r>
    </w:p>
    <w:p w14:paraId="1530076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class ViewController: UIViewController, UITableViewDelegate, UITableViewDataSource {</w:t>
      </w:r>
    </w:p>
    <w:p w14:paraId="6E985AD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manually subclass/inherit ViewController also from UITableViewDelegate, UITableViewDataSource</w:t>
      </w:r>
    </w:p>
    <w:p w14:paraId="65E30B2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22FD7F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07D282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2C7A189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630E2A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 typically from a nib.</w:t>
      </w:r>
    </w:p>
    <w:p w14:paraId="3171173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A94333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tableView.dataSource = self</w:t>
      </w:r>
    </w:p>
    <w:p w14:paraId="027D41C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tableView.delegate = self</w:t>
      </w:r>
    </w:p>
    <w:p w14:paraId="1A50909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self so as to have more options when subclassing tableview functions - eg numberOfRowsInSection and cellForRowAt</w:t>
      </w:r>
    </w:p>
    <w:p w14:paraId="1FC78D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58E60D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2270E2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F5698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delegate functions</w:t>
      </w:r>
    </w:p>
    <w:p w14:paraId="2814192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w:t>
      </w:r>
      <w:r>
        <w:rPr>
          <w:rFonts w:ascii="Helvetica Neue" w:hAnsi="Helvetica Neue" w:cs="Helvetica Neue"/>
          <w:b/>
          <w:bCs/>
          <w:color w:val="353535"/>
          <w:u w:color="353535"/>
        </w:rPr>
        <w:t>tableView</w:t>
      </w:r>
      <w:r>
        <w:rPr>
          <w:rFonts w:ascii="Helvetica Neue" w:hAnsi="Helvetica Neue" w:cs="Helvetica Neue"/>
          <w:color w:val="353535"/>
          <w:u w:color="353535"/>
        </w:rPr>
        <w:t xml:space="preserve">: UITableView, </w:t>
      </w:r>
      <w:r>
        <w:rPr>
          <w:rFonts w:ascii="Helvetica Neue" w:hAnsi="Helvetica Neue" w:cs="Helvetica Neue"/>
          <w:b/>
          <w:bCs/>
          <w:color w:val="353535"/>
          <w:u w:color="353535"/>
        </w:rPr>
        <w:t>numberOfRowsInSection</w:t>
      </w:r>
      <w:r>
        <w:rPr>
          <w:rFonts w:ascii="Helvetica Neue" w:hAnsi="Helvetica Neue" w:cs="Helvetica Neue"/>
          <w:color w:val="353535"/>
          <w:u w:color="353535"/>
        </w:rPr>
        <w:t xml:space="preserve"> section: Int) -&gt; Int {</w:t>
      </w:r>
    </w:p>
    <w:p w14:paraId="26166D6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10</w:t>
      </w:r>
    </w:p>
    <w:p w14:paraId="4570AA2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E3CF69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3CD80F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w:t>
      </w:r>
      <w:r>
        <w:rPr>
          <w:rFonts w:ascii="Helvetica Neue" w:hAnsi="Helvetica Neue" w:cs="Helvetica Neue"/>
          <w:b/>
          <w:bCs/>
          <w:color w:val="353535"/>
          <w:u w:color="353535"/>
        </w:rPr>
        <w:t>tableView</w:t>
      </w:r>
      <w:r>
        <w:rPr>
          <w:rFonts w:ascii="Helvetica Neue" w:hAnsi="Helvetica Neue" w:cs="Helvetica Neue"/>
          <w:color w:val="353535"/>
          <w:u w:color="353535"/>
        </w:rPr>
        <w:t xml:space="preserve">(_ tableView: UITableView, </w:t>
      </w:r>
      <w:r>
        <w:rPr>
          <w:rFonts w:ascii="Helvetica Neue" w:hAnsi="Helvetica Neue" w:cs="Helvetica Neue"/>
          <w:b/>
          <w:bCs/>
          <w:color w:val="353535"/>
          <w:u w:color="353535"/>
        </w:rPr>
        <w:t>cellForRowAt</w:t>
      </w:r>
      <w:r>
        <w:rPr>
          <w:rFonts w:ascii="Helvetica Neue" w:hAnsi="Helvetica Neue" w:cs="Helvetica Neue"/>
          <w:color w:val="353535"/>
          <w:u w:color="353535"/>
        </w:rPr>
        <w:t xml:space="preserve"> indexPath: </w:t>
      </w:r>
      <w:r>
        <w:rPr>
          <w:rFonts w:ascii="Helvetica Neue" w:hAnsi="Helvetica Neue" w:cs="Helvetica Neue"/>
          <w:i/>
          <w:iCs/>
          <w:color w:val="353535"/>
          <w:u w:color="353535"/>
        </w:rPr>
        <w:t>IndexPath</w:t>
      </w:r>
      <w:r>
        <w:rPr>
          <w:rFonts w:ascii="Helvetica Neue" w:hAnsi="Helvetica Neue" w:cs="Helvetica Neue"/>
          <w:color w:val="353535"/>
          <w:u w:color="353535"/>
        </w:rPr>
        <w:t>) -&gt; UITableViewCell {</w:t>
      </w:r>
    </w:p>
    <w:p w14:paraId="0DDA13E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cell = UITableViewCell()    // instantiate a cell</w:t>
      </w:r>
    </w:p>
    <w:p w14:paraId="023921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cell.textLabel?.text = "Checking cell code"</w:t>
      </w:r>
    </w:p>
    <w:p w14:paraId="64B62E7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cell</w:t>
      </w:r>
    </w:p>
    <w:p w14:paraId="3C225CC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D4E60A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2DF24D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9-67 </w:t>
      </w:r>
    </w:p>
    <w:p w14:paraId="1594FF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landmarkNamesArray = [String]()</w:t>
      </w:r>
    </w:p>
    <w:p w14:paraId="1023888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landmarkImagesArray = [UIImage]()</w:t>
      </w:r>
    </w:p>
    <w:p w14:paraId="3E3A0DA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42A41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landmarkNamesArray.append("Great Wall")</w:t>
      </w:r>
    </w:p>
    <w:p w14:paraId="742F991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landmarkImagesArray.append(UIImage(named:"great-wall.jpeg")!)</w:t>
      </w:r>
    </w:p>
    <w:p w14:paraId="611083C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&amp;c &amp;c </w:t>
      </w:r>
    </w:p>
    <w:p w14:paraId="519B8E1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7A77979"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color w:val="353535"/>
          <w:u w:color="353535"/>
        </w:rPr>
        <w:t xml:space="preserve">    func tableView(_ tableView: UITableView, </w:t>
      </w:r>
      <w:r>
        <w:rPr>
          <w:rFonts w:ascii="Helvetica Neue" w:hAnsi="Helvetica Neue" w:cs="Helvetica Neue"/>
          <w:b/>
          <w:bCs/>
          <w:color w:val="353535"/>
          <w:u w:color="353535"/>
        </w:rPr>
        <w:t>numberOfRowsInSection section: Int) -&gt; Int {</w:t>
      </w:r>
    </w:p>
    <w:p w14:paraId="4EEC04BA"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return landmarkNamesArray.count</w:t>
      </w:r>
    </w:p>
    <w:p w14:paraId="4F7E3161"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 tell table to have e.g. 6 rows for 6 images and names</w:t>
      </w:r>
    </w:p>
    <w:p w14:paraId="37393FF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A57A58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F75C16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38936F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cellForRowAt indexPath: </w:t>
      </w:r>
      <w:r>
        <w:rPr>
          <w:rFonts w:ascii="Helvetica Neue" w:hAnsi="Helvetica Neue" w:cs="Helvetica Neue"/>
          <w:b/>
          <w:bCs/>
          <w:color w:val="353535"/>
          <w:u w:color="353535"/>
        </w:rPr>
        <w:t>IndexPath</w:t>
      </w:r>
      <w:r>
        <w:rPr>
          <w:rFonts w:ascii="Helvetica Neue" w:hAnsi="Helvetica Neue" w:cs="Helvetica Neue"/>
          <w:color w:val="353535"/>
          <w:u w:color="353535"/>
        </w:rPr>
        <w:t>) -&gt; UITableViewCell {</w:t>
      </w:r>
    </w:p>
    <w:p w14:paraId="220EF54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cell = UITableViewCell()    // instantiate a cell</w:t>
      </w:r>
    </w:p>
    <w:p w14:paraId="32E38FB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cell.textLabel?.text = "Checking cell code" // check rendering ok</w:t>
      </w:r>
    </w:p>
    <w:p w14:paraId="5F0C1A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E727EBE"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color w:val="353535"/>
          <w:u w:color="353535"/>
        </w:rPr>
        <w:t xml:space="preserve">        cell.textLabel?.text = </w:t>
      </w:r>
      <w:r>
        <w:rPr>
          <w:rFonts w:ascii="Helvetica Neue" w:hAnsi="Helvetica Neue" w:cs="Helvetica Neue"/>
          <w:b/>
          <w:bCs/>
          <w:color w:val="353535"/>
          <w:u w:color="353535"/>
        </w:rPr>
        <w:t>landmarkNamesArray[indexPath.row]</w:t>
      </w:r>
    </w:p>
    <w:p w14:paraId="39752E25"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 get appropriate content for *this* cell  </w:t>
      </w:r>
      <w:hyperlink r:id="rId22" w:history="1">
        <w:r>
          <w:rPr>
            <w:rFonts w:ascii="Helvetica Neue" w:hAnsi="Helvetica Neue" w:cs="Helvetica Neue"/>
            <w:b/>
            <w:bCs/>
            <w:color w:val="DCA10D"/>
            <w:u w:color="353535"/>
          </w:rPr>
          <w:t>https://stackoverflow.com/a/50107220</w:t>
        </w:r>
      </w:hyperlink>
    </w:p>
    <w:p w14:paraId="5F78034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cell     // this cell for table row(s)</w:t>
      </w:r>
    </w:p>
    <w:p w14:paraId="1A23943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1F9C36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5C9C31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9-68 delete cell/row </w:t>
      </w:r>
    </w:p>
    <w:p w14:paraId="684F566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NB on iphone, swipe left to reveal ‘delete’ button</w:t>
      </w:r>
    </w:p>
    <w:p w14:paraId="46B2749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73000D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add another delegate, for deletion</w:t>
      </w:r>
    </w:p>
    <w:p w14:paraId="179D7AE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commit editingStyle: UITableViewCellEditingStyle, forRowAt indexPath: IndexPath) {</w:t>
      </w:r>
    </w:p>
    <w:p w14:paraId="0F816D6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34ECEB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editingStyle == .delete</w:t>
      </w:r>
    </w:p>
    <w:p w14:paraId="315C916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742F7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landmarkNamesArray.remove(at: indexPath.row)</w:t>
      </w:r>
    </w:p>
    <w:p w14:paraId="6F1651D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landmarkImagesArray.remove(at: indexPath.row)</w:t>
      </w:r>
    </w:p>
    <w:p w14:paraId="464E6B2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tableView.deleteRows(at: [indexPath], with: UITableViewRowAnimation.fade)</w:t>
      </w:r>
    </w:p>
    <w:p w14:paraId="4971FDC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5228F9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9EC7AB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9-69 ViewController for images (on swipe right)</w:t>
      </w:r>
    </w:p>
    <w:p w14:paraId="502B87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as per 6-41 &amp; 6-42 with segues,</w:t>
      </w:r>
    </w:p>
    <w:p w14:paraId="30E90B1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steps 1-4</w:t>
      </w:r>
    </w:p>
    <w:p w14:paraId="775C280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 add ViewController and (2) add a new Cocoa Touch Class file (3)  (subclass UIViewController as default) of class named e.g. say ImageViewController (4) on storyboard, select new ViewController, in Identity Inspector , set ‘Class’ to new .swift filename from 3 eg ImageViewController (view now connected to code)</w:t>
      </w:r>
    </w:p>
    <w:p w14:paraId="2577B1B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BE97CF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add &amp; connect imageView and label</w:t>
      </w:r>
    </w:p>
    <w:p w14:paraId="476CE90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8337ED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 (1st) ViewController, go to Edit/Embed In…/Navigation Controller (also tab controller available) - navigation pane will provide ‘back’ button between 2nd and 1st ViewControllers</w:t>
      </w:r>
    </w:p>
    <w:p w14:paraId="2A95CFC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50DE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if 1st-to-2nd segue popup choice is ‘Show’, navigation pane will be applied to 2nd ViewController (ImageViewController) also; if ‘Present Modally’ selected, the 1st ViewController’s navigation pane </w:t>
      </w:r>
      <w:r>
        <w:rPr>
          <w:rFonts w:ascii="Helvetica Neue" w:hAnsi="Helvetica Neue" w:cs="Helvetica Neue"/>
          <w:i/>
          <w:iCs/>
          <w:color w:val="353535"/>
          <w:u w:color="353535"/>
        </w:rPr>
        <w:t>won’t</w:t>
      </w:r>
      <w:r>
        <w:rPr>
          <w:rFonts w:ascii="Helvetica Neue" w:hAnsi="Helvetica Neue" w:cs="Helvetica Neue"/>
          <w:color w:val="353535"/>
          <w:u w:color="353535"/>
        </w:rPr>
        <w:t xml:space="preserve"> be applied to 2nd ViewController. </w:t>
      </w:r>
    </w:p>
    <w:p w14:paraId="497BADC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8C75D3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 Highlight left-most button ‘ViewController’ at top of View Controller; (2) Ctrl+drag to 2nd View Controller to segue (3) remember to name segue in Attribute Inspector (utilities, top-right) eg ‘toImageVCSegue’ (be ready to copy this string into </w:t>
      </w:r>
      <w:r>
        <w:rPr>
          <w:rFonts w:ascii="Helvetica Neue" w:hAnsi="Helvetica Neue" w:cs="Helvetica Neue"/>
          <w:i/>
          <w:iCs/>
          <w:color w:val="353535"/>
          <w:u w:color="353535"/>
        </w:rPr>
        <w:t>performSegue</w:t>
      </w:r>
      <w:r>
        <w:rPr>
          <w:rFonts w:ascii="Helvetica Neue" w:hAnsi="Helvetica Neue" w:cs="Helvetica Neue"/>
          <w:color w:val="353535"/>
          <w:u w:color="353535"/>
        </w:rPr>
        <w:t xml:space="preserve"> and into </w:t>
      </w:r>
      <w:r>
        <w:rPr>
          <w:rFonts w:ascii="Helvetica Neue" w:hAnsi="Helvetica Neue" w:cs="Helvetica Neue"/>
          <w:i/>
          <w:iCs/>
          <w:color w:val="353535"/>
          <w:u w:color="353535"/>
        </w:rPr>
        <w:t>prepareForSegue</w:t>
      </w:r>
      <w:r>
        <w:rPr>
          <w:rFonts w:ascii="Helvetica Neue" w:hAnsi="Helvetica Neue" w:cs="Helvetica Neue"/>
          <w:color w:val="353535"/>
          <w:u w:color="353535"/>
        </w:rPr>
        <w:t>(below))</w:t>
      </w:r>
    </w:p>
    <w:p w14:paraId="0350460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99C1B3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4CDEE0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go for show (add navigation pane to 2nd viewcontroller)</w:t>
      </w:r>
    </w:p>
    <w:p w14:paraId="5B3208A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(seen at top of 2nd ViewController)</w:t>
      </w:r>
    </w:p>
    <w:p w14:paraId="298263F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A41627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9-70 set up segues between selection in 1st ViewController and display in 2nd ViewController</w:t>
      </w:r>
    </w:p>
    <w:p w14:paraId="096ADBA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37A460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chosenLandmarkName = ""</w:t>
      </w:r>
    </w:p>
    <w:p w14:paraId="64DD4DA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chosenLandmarkImage = UIImage()</w:t>
      </w:r>
    </w:p>
    <w:p w14:paraId="18F850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944EDA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2 variables corresponding with similar variables in other ViewController</w:t>
      </w:r>
    </w:p>
    <w:p w14:paraId="345E3F4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EADE98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i/>
          <w:iCs/>
          <w:color w:val="353535"/>
          <w:u w:color="353535"/>
        </w:rPr>
        <w:t xml:space="preserve">NB typing in part of many-fold function templates eg tableView eg </w:t>
      </w:r>
      <w:r>
        <w:rPr>
          <w:rFonts w:ascii="Helvetica Neue" w:hAnsi="Helvetica Neue" w:cs="Helvetica Neue"/>
          <w:b/>
          <w:bCs/>
          <w:i/>
          <w:iCs/>
          <w:color w:val="353535"/>
          <w:u w:color="353535"/>
        </w:rPr>
        <w:t>didSelectRow</w:t>
      </w:r>
      <w:r>
        <w:rPr>
          <w:rFonts w:ascii="Helvetica Neue" w:hAnsi="Helvetica Neue" w:cs="Helvetica Neue"/>
          <w:i/>
          <w:iCs/>
          <w:color w:val="353535"/>
          <w:u w:color="353535"/>
        </w:rPr>
        <w:t xml:space="preserve"> in XCode will bring up desired parameter combination as auto-complete suggestion (easier than finding from typing in tableView(… and wading through all possible suggested options)</w:t>
      </w:r>
    </w:p>
    <w:p w14:paraId="10E3862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39E57E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add yet another delegate, to pass over data of selection in segue to other ViewController, </w:t>
      </w:r>
      <w:r>
        <w:rPr>
          <w:rFonts w:ascii="Helvetica Neue" w:hAnsi="Helvetica Neue" w:cs="Helvetica Neue"/>
          <w:b/>
          <w:bCs/>
          <w:color w:val="353535"/>
          <w:u w:color="353535"/>
        </w:rPr>
        <w:t>if row selected by user</w:t>
      </w:r>
    </w:p>
    <w:p w14:paraId="6C9F8C5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w:t>
      </w:r>
      <w:r>
        <w:rPr>
          <w:rFonts w:ascii="Helvetica Neue" w:hAnsi="Helvetica Neue" w:cs="Helvetica Neue"/>
          <w:b/>
          <w:bCs/>
          <w:color w:val="353535"/>
          <w:u w:color="353535"/>
        </w:rPr>
        <w:t>didSelectRowAt</w:t>
      </w:r>
      <w:r>
        <w:rPr>
          <w:rFonts w:ascii="Helvetica Neue" w:hAnsi="Helvetica Neue" w:cs="Helvetica Neue"/>
          <w:color w:val="353535"/>
          <w:u w:color="353535"/>
        </w:rPr>
        <w:t xml:space="preserve"> indexPath: IndexPath) {</w:t>
      </w:r>
    </w:p>
    <w:p w14:paraId="3FD8BC4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self.chosenLandmarkName = landmarkNamesArray[indexPath.row] // get selected row data, ready to pass</w:t>
      </w:r>
    </w:p>
    <w:p w14:paraId="78BAD5D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self.chosenLandmarkImage = landmarkImagesArray[indexPath.row] // get selected row data, ready to pass</w:t>
      </w:r>
    </w:p>
    <w:p w14:paraId="32A9825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performSegue(withIdentifier: "toImageVCSegue", sender: nil)</w:t>
      </w:r>
    </w:p>
    <w:p w14:paraId="2BFA7ED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3E147F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4928F3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58E26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10-73 </w:t>
      </w:r>
    </w:p>
    <w:p w14:paraId="6964E27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E50B1F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2 view controllers with a navigation pane embedded-in, tableview in 2nd viewcontroller - named DetailsViewController</w:t>
      </w:r>
    </w:p>
    <w:p w14:paraId="58C9310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segue and new file</w:t>
      </w:r>
    </w:p>
    <w:p w14:paraId="396B4F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as per 9-69 but also </w:t>
      </w:r>
    </w:p>
    <w:p w14:paraId="64DCBA7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 rename ViewController.swift to ‘tableView.swift’ (persistent click &amp; hold?)&amp; (2) change ViewController class name in new detailsVC.swift to tableViewController and (3) in Identity Inspector, change ‘Class’ from generic ‘ViewController’ to renamed ‘tableViewController’</w:t>
      </w:r>
    </w:p>
    <w:p w14:paraId="02EB96B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302D37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NB save, close project &amp; reopen project if ’cannot find information about suchaclass’</w:t>
      </w:r>
    </w:p>
    <w:p w14:paraId="3E781B6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0C1449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170675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NB git commit —amend </w:t>
      </w:r>
    </w:p>
    <w:p w14:paraId="40382C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to add 1 more file to commit</w:t>
      </w:r>
    </w:p>
    <w:p w14:paraId="460EF19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(or git command —amend -m “xyzzzz”</w:t>
      </w:r>
    </w:p>
    <w:p w14:paraId="4656898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for message)</w:t>
      </w:r>
    </w:p>
    <w:p w14:paraId="00E66320"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23" w:history="1">
        <w:r>
          <w:rPr>
            <w:rFonts w:ascii="Helvetica Neue" w:hAnsi="Helvetica Neue" w:cs="Helvetica Neue"/>
            <w:color w:val="DCA10D"/>
            <w:u w:val="single" w:color="DCA10D"/>
          </w:rPr>
          <w:t>https://medium.com/@igor_marques/git-basics-adding-more-changes-to-your-last-commit-1629344cb9a8</w:t>
        </w:r>
      </w:hyperlink>
    </w:p>
    <w:p w14:paraId="217571C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199DC9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NB vi default git editor </w:t>
      </w:r>
      <w:hyperlink r:id="rId24" w:history="1">
        <w:r>
          <w:rPr>
            <w:rFonts w:ascii="Helvetica Neue" w:hAnsi="Helvetica Neue" w:cs="Helvetica Neue"/>
            <w:color w:val="DCA10D"/>
            <w:u w:val="single" w:color="DCA10D"/>
          </w:rPr>
          <w:t>https://www.tutorialspoint.com/unix/unix-vi-editor.htm</w:t>
        </w:r>
      </w:hyperlink>
    </w:p>
    <w:p w14:paraId="76B1872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ughhh</w:t>
      </w:r>
    </w:p>
    <w:p w14:paraId="1399EA8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2C5E2C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:q to quit vi</w:t>
      </w:r>
    </w:p>
    <w:p w14:paraId="4C99C19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Ctrl+x Ctrl+c to quit emacs</w:t>
      </w:r>
    </w:p>
    <w:p w14:paraId="41A37FE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86EFC3D"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25" w:history="1">
        <w:r>
          <w:rPr>
            <w:rFonts w:ascii="Helvetica Neue" w:hAnsi="Helvetica Neue" w:cs="Helvetica Neue"/>
            <w:color w:val="DCA10D"/>
            <w:u w:val="single" w:color="DCA10D"/>
          </w:rPr>
          <w:t>https://help.github.com/en/articles/associating-text-editors-with-git</w:t>
        </w:r>
      </w:hyperlink>
    </w:p>
    <w:p w14:paraId="14CF8DE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9836CF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atom was installed, as it happened, so use atom:</w:t>
      </w:r>
    </w:p>
    <w:p w14:paraId="41F7693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b/>
          <w:bCs/>
          <w:color w:val="353535"/>
          <w:u w:color="353535"/>
        </w:rPr>
        <w:t>git config —global core.editor “atom —wait</w:t>
      </w:r>
      <w:r>
        <w:rPr>
          <w:rFonts w:ascii="Helvetica Neue" w:hAnsi="Helvetica Neue" w:cs="Helvetica Neue"/>
          <w:color w:val="353535"/>
          <w:u w:color="353535"/>
        </w:rPr>
        <w:t>”</w:t>
      </w:r>
    </w:p>
    <w:p w14:paraId="4B8B383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6F897C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9E2B80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9BADA7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PNJ-dev-Mac-09:Simpsons book peterjenkin$ git tag -a v0.5 -m "my version 0.5 just starting"</w:t>
      </w:r>
    </w:p>
    <w:p w14:paraId="605C76E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64B3E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git push </w:t>
      </w:r>
    </w:p>
    <w:p w14:paraId="1FABD35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git push —tags</w:t>
      </w:r>
    </w:p>
    <w:p w14:paraId="1DD7467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git push —follow-tags</w:t>
      </w:r>
    </w:p>
    <w:p w14:paraId="66B7DE6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git push &amp;&amp; git push —tags</w:t>
      </w:r>
    </w:p>
    <w:p w14:paraId="36DB3F8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git config --global push.followTags true</w:t>
      </w:r>
    </w:p>
    <w:p w14:paraId="1421D7E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1652816"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26" w:history="1">
        <w:r>
          <w:rPr>
            <w:rFonts w:ascii="Helvetica Neue" w:hAnsi="Helvetica Neue" w:cs="Helvetica Neue"/>
            <w:color w:val="DCA10D"/>
            <w:u w:color="353535"/>
          </w:rPr>
          <w:t>https://stackoverflow.com/a/5195913</w:t>
        </w:r>
      </w:hyperlink>
    </w:p>
    <w:p w14:paraId="50BFCC6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911615C"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27" w:history="1">
        <w:r>
          <w:rPr>
            <w:rFonts w:ascii="Helvetica Neue" w:hAnsi="Helvetica Neue" w:cs="Helvetica Neue"/>
            <w:color w:val="DCA10D"/>
            <w:u w:val="single" w:color="DCA10D"/>
          </w:rPr>
          <w:t>https://stackoverflow.com/questions/3745135/push-git-commits-tags-simultaneously/3745250</w:t>
        </w:r>
      </w:hyperlink>
    </w:p>
    <w:p w14:paraId="5AD0ED5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C2F4562"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color w:val="353535"/>
          <w:u w:color="353535"/>
        </w:rPr>
        <w:t xml:space="preserve">PNJ-dev-Mac-09:Simpsons book peterjenkin$ </w:t>
      </w:r>
      <w:r>
        <w:rPr>
          <w:rFonts w:ascii="Helvetica Neue" w:hAnsi="Helvetica Neue" w:cs="Helvetica Neue"/>
          <w:b/>
          <w:bCs/>
          <w:color w:val="353535"/>
          <w:u w:color="353535"/>
        </w:rPr>
        <w:t>git tag</w:t>
      </w:r>
    </w:p>
    <w:p w14:paraId="5C857B5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i/>
          <w:iCs/>
          <w:color w:val="353535"/>
          <w:u w:color="353535"/>
        </w:rPr>
        <w:t>v0.5</w:t>
      </w:r>
    </w:p>
    <w:p w14:paraId="07D9C86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8E993F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PNJ-dev-Mac-09:Simpsons book peterjenkin$ </w:t>
      </w:r>
      <w:r>
        <w:rPr>
          <w:rFonts w:ascii="Helvetica Neue" w:hAnsi="Helvetica Neue" w:cs="Helvetica Neue"/>
          <w:b/>
          <w:bCs/>
          <w:color w:val="353535"/>
          <w:u w:color="353535"/>
        </w:rPr>
        <w:t>git push origin v0.5</w:t>
      </w:r>
    </w:p>
    <w:p w14:paraId="43DE83A9" w14:textId="77777777" w:rsidR="00BF4AD2" w:rsidRDefault="00BF4AD2" w:rsidP="00BF4AD2">
      <w:pPr>
        <w:widowControl w:val="0"/>
        <w:autoSpaceDE w:val="0"/>
        <w:autoSpaceDN w:val="0"/>
        <w:adjustRightInd w:val="0"/>
        <w:rPr>
          <w:rFonts w:ascii="Helvetica Neue" w:hAnsi="Helvetica Neue" w:cs="Helvetica Neue"/>
          <w:i/>
          <w:iCs/>
          <w:color w:val="353535"/>
          <w:u w:color="353535"/>
        </w:rPr>
      </w:pPr>
      <w:r>
        <w:rPr>
          <w:rFonts w:ascii="Helvetica Neue" w:hAnsi="Helvetica Neue" w:cs="Helvetica Neue"/>
          <w:i/>
          <w:iCs/>
          <w:color w:val="353535"/>
          <w:u w:color="353535"/>
        </w:rPr>
        <w:t>Counting objects: 1, done.</w:t>
      </w:r>
    </w:p>
    <w:p w14:paraId="4A6DB9D1" w14:textId="77777777" w:rsidR="00BF4AD2" w:rsidRDefault="00BF4AD2" w:rsidP="00BF4AD2">
      <w:pPr>
        <w:widowControl w:val="0"/>
        <w:autoSpaceDE w:val="0"/>
        <w:autoSpaceDN w:val="0"/>
        <w:adjustRightInd w:val="0"/>
        <w:rPr>
          <w:rFonts w:ascii="Helvetica Neue" w:hAnsi="Helvetica Neue" w:cs="Helvetica Neue"/>
          <w:i/>
          <w:iCs/>
          <w:color w:val="353535"/>
          <w:u w:color="353535"/>
        </w:rPr>
      </w:pPr>
      <w:r>
        <w:rPr>
          <w:rFonts w:ascii="Helvetica Neue" w:hAnsi="Helvetica Neue" w:cs="Helvetica Neue"/>
          <w:i/>
          <w:iCs/>
          <w:color w:val="353535"/>
          <w:u w:color="353535"/>
        </w:rPr>
        <w:t>Writing objects: 100% (1/1), 177 bytes | 177.00 KiB/s, done.</w:t>
      </w:r>
    </w:p>
    <w:p w14:paraId="6E7E7571" w14:textId="77777777" w:rsidR="00BF4AD2" w:rsidRDefault="00BF4AD2" w:rsidP="00BF4AD2">
      <w:pPr>
        <w:widowControl w:val="0"/>
        <w:autoSpaceDE w:val="0"/>
        <w:autoSpaceDN w:val="0"/>
        <w:adjustRightInd w:val="0"/>
        <w:rPr>
          <w:rFonts w:ascii="Helvetica Neue" w:hAnsi="Helvetica Neue" w:cs="Helvetica Neue"/>
          <w:i/>
          <w:iCs/>
          <w:color w:val="353535"/>
          <w:u w:color="353535"/>
        </w:rPr>
      </w:pPr>
      <w:r>
        <w:rPr>
          <w:rFonts w:ascii="Helvetica Neue" w:hAnsi="Helvetica Neue" w:cs="Helvetica Neue"/>
          <w:i/>
          <w:iCs/>
          <w:color w:val="353535"/>
          <w:u w:color="353535"/>
        </w:rPr>
        <w:t>Total 1 (delta 0), reused 0 (delta 0)</w:t>
      </w:r>
    </w:p>
    <w:p w14:paraId="046C6D2F" w14:textId="77777777" w:rsidR="00BF4AD2" w:rsidRDefault="00BF4AD2" w:rsidP="00BF4AD2">
      <w:pPr>
        <w:widowControl w:val="0"/>
        <w:autoSpaceDE w:val="0"/>
        <w:autoSpaceDN w:val="0"/>
        <w:adjustRightInd w:val="0"/>
        <w:rPr>
          <w:rFonts w:ascii="Helvetica Neue" w:hAnsi="Helvetica Neue" w:cs="Helvetica Neue"/>
          <w:i/>
          <w:iCs/>
          <w:color w:val="353535"/>
          <w:u w:color="353535"/>
        </w:rPr>
      </w:pPr>
      <w:r>
        <w:rPr>
          <w:rFonts w:ascii="Helvetica Neue" w:hAnsi="Helvetica Neue" w:cs="Helvetica Neue"/>
          <w:i/>
          <w:iCs/>
          <w:color w:val="353535"/>
          <w:u w:color="353535"/>
        </w:rPr>
        <w:t>To github.com:pjenkin/iOSSwiftTutorial10SimpsonsBookTableClass.git</w:t>
      </w:r>
    </w:p>
    <w:p w14:paraId="4EA564BD" w14:textId="77777777" w:rsidR="00BF4AD2" w:rsidRDefault="00BF4AD2" w:rsidP="00BF4AD2">
      <w:pPr>
        <w:widowControl w:val="0"/>
        <w:autoSpaceDE w:val="0"/>
        <w:autoSpaceDN w:val="0"/>
        <w:adjustRightInd w:val="0"/>
        <w:rPr>
          <w:rFonts w:ascii="Helvetica Neue" w:hAnsi="Helvetica Neue" w:cs="Helvetica Neue"/>
          <w:i/>
          <w:iCs/>
          <w:color w:val="353535"/>
          <w:u w:color="353535"/>
        </w:rPr>
      </w:pPr>
      <w:r>
        <w:rPr>
          <w:rFonts w:ascii="Helvetica Neue" w:hAnsi="Helvetica Neue" w:cs="Helvetica Neue"/>
          <w:i/>
          <w:iCs/>
          <w:color w:val="353535"/>
          <w:u w:color="353535"/>
        </w:rPr>
        <w:t xml:space="preserve"> * [new tag]         v0.5 -&gt; v0.5</w:t>
      </w:r>
    </w:p>
    <w:p w14:paraId="3A16772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AE53057"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hyperlink r:id="rId28" w:history="1">
        <w:r>
          <w:rPr>
            <w:rFonts w:ascii="Helvetica Neue" w:hAnsi="Helvetica Neue" w:cs="Helvetica Neue"/>
            <w:color w:val="DCA10D"/>
            <w:u w:val="single" w:color="DCA10D"/>
          </w:rPr>
          <w:t>https://github.com/pjenkin/iOSSwiftTutorial10SimpsonsBookTableClass/tags</w:t>
        </w:r>
      </w:hyperlink>
    </w:p>
    <w:p w14:paraId="157C3D0B"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p>
    <w:p w14:paraId="5A3E94C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DDD8E13" w14:textId="77777777" w:rsidR="00BF4AD2" w:rsidRDefault="00BF4AD2" w:rsidP="00BF4AD2">
      <w:pPr>
        <w:widowControl w:val="0"/>
        <w:numPr>
          <w:ilvl w:val="0"/>
          <w:numId w:val="5"/>
        </w:numPr>
        <w:autoSpaceDE w:val="0"/>
        <w:autoSpaceDN w:val="0"/>
        <w:adjustRightInd w:val="0"/>
        <w:ind w:left="0" w:firstLine="0"/>
        <w:rPr>
          <w:rFonts w:ascii="Helvetica Neue" w:hAnsi="Helvetica Neue" w:cs="Helvetica Neue"/>
          <w:color w:val="353535"/>
          <w:u w:color="353535"/>
        </w:rPr>
      </w:pPr>
      <w:hyperlink r:id="rId29" w:history="1">
        <w:r>
          <w:rPr>
            <w:rFonts w:ascii="Helvetica Neue" w:hAnsi="Helvetica Neue" w:cs="Helvetica Neue"/>
            <w:b/>
            <w:bCs/>
            <w:color w:val="DCA10D"/>
            <w:u w:color="353535"/>
          </w:rPr>
          <w:t>1</w:t>
        </w:r>
      </w:hyperlink>
      <w:r>
        <w:rPr>
          <w:rFonts w:ascii="Helvetica Neue" w:hAnsi="Helvetica Neue" w:cs="Helvetica Neue"/>
          <w:b/>
          <w:bCs/>
          <w:color w:val="353535"/>
          <w:u w:color="353535"/>
        </w:rPr>
        <w:t> </w:t>
      </w:r>
      <w:r>
        <w:rPr>
          <w:rFonts w:ascii="Helvetica Neue" w:hAnsi="Helvetica Neue" w:cs="Helvetica Neue"/>
          <w:color w:val="353535"/>
          <w:u w:color="353535"/>
        </w:rPr>
        <w:t> </w:t>
      </w:r>
    </w:p>
    <w:p w14:paraId="27A04034" w14:textId="77777777" w:rsidR="00BF4AD2" w:rsidRDefault="00BF4AD2" w:rsidP="00BF4AD2">
      <w:pPr>
        <w:widowControl w:val="0"/>
        <w:numPr>
          <w:ilvl w:val="0"/>
          <w:numId w:val="5"/>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b/>
          <w:bCs/>
          <w:color w:val="353535"/>
          <w:u w:color="353535"/>
        </w:rPr>
        <w:t> Star </w:t>
      </w:r>
      <w:hyperlink r:id="rId30" w:history="1">
        <w:r>
          <w:rPr>
            <w:rFonts w:ascii="Helvetica Neue" w:hAnsi="Helvetica Neue" w:cs="Helvetica Neue"/>
            <w:b/>
            <w:bCs/>
            <w:color w:val="DCA10D"/>
            <w:u w:color="353535"/>
          </w:rPr>
          <w:t>0</w:t>
        </w:r>
      </w:hyperlink>
      <w:r>
        <w:rPr>
          <w:rFonts w:ascii="Helvetica Neue" w:hAnsi="Helvetica Neue" w:cs="Helvetica Neue"/>
          <w:b/>
          <w:bCs/>
          <w:color w:val="353535"/>
          <w:u w:color="353535"/>
        </w:rPr>
        <w:t> </w:t>
      </w:r>
      <w:r>
        <w:rPr>
          <w:rFonts w:ascii="Helvetica Neue" w:hAnsi="Helvetica Neue" w:cs="Helvetica Neue"/>
          <w:color w:val="353535"/>
          <w:u w:color="353535"/>
        </w:rPr>
        <w:t>  </w:t>
      </w:r>
    </w:p>
    <w:p w14:paraId="49CBC170" w14:textId="77777777" w:rsidR="00BF4AD2" w:rsidRDefault="00BF4AD2" w:rsidP="00BF4AD2">
      <w:pPr>
        <w:widowControl w:val="0"/>
        <w:numPr>
          <w:ilvl w:val="0"/>
          <w:numId w:val="5"/>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b/>
          <w:bCs/>
          <w:color w:val="353535"/>
          <w:u w:color="353535"/>
        </w:rPr>
        <w:t> Fork </w:t>
      </w:r>
      <w:hyperlink r:id="rId31" w:history="1">
        <w:r>
          <w:rPr>
            <w:rFonts w:ascii="Helvetica Neue" w:hAnsi="Helvetica Neue" w:cs="Helvetica Neue"/>
            <w:b/>
            <w:bCs/>
            <w:color w:val="DCA10D"/>
            <w:u w:color="353535"/>
          </w:rPr>
          <w:t>0</w:t>
        </w:r>
      </w:hyperlink>
      <w:r>
        <w:rPr>
          <w:rFonts w:ascii="Helvetica Neue" w:hAnsi="Helvetica Neue" w:cs="Helvetica Neue"/>
          <w:b/>
          <w:bCs/>
          <w:color w:val="353535"/>
          <w:u w:color="353535"/>
        </w:rPr>
        <w:t> </w:t>
      </w:r>
    </w:p>
    <w:p w14:paraId="28C8C885"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2" w:history="1">
        <w:r>
          <w:rPr>
            <w:rFonts w:ascii="Helvetica Neue" w:hAnsi="Helvetica Neue" w:cs="Helvetica Neue"/>
            <w:color w:val="DCA10D"/>
            <w:u w:color="353535"/>
          </w:rPr>
          <w:t>pjenkin</w:t>
        </w:r>
      </w:hyperlink>
      <w:r>
        <w:rPr>
          <w:rFonts w:ascii="Helvetica Neue" w:hAnsi="Helvetica Neue" w:cs="Helvetica Neue"/>
          <w:color w:val="353535"/>
          <w:u w:color="353535"/>
        </w:rPr>
        <w:t>/</w:t>
      </w:r>
      <w:hyperlink r:id="rId33" w:history="1">
        <w:r>
          <w:rPr>
            <w:rFonts w:ascii="Helvetica Neue" w:hAnsi="Helvetica Neue" w:cs="Helvetica Neue"/>
            <w:b/>
            <w:bCs/>
            <w:color w:val="DCA10D"/>
            <w:u w:color="353535"/>
          </w:rPr>
          <w:t>iOSSwiftTutorial10SimpsonsBookTableClass</w:t>
        </w:r>
      </w:hyperlink>
    </w:p>
    <w:p w14:paraId="39C16032"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4" w:history="1">
        <w:r>
          <w:rPr>
            <w:rFonts w:ascii="Helvetica Neue" w:hAnsi="Helvetica Neue" w:cs="Helvetica Neue"/>
            <w:color w:val="DCA10D"/>
            <w:u w:color="353535"/>
          </w:rPr>
          <w:t> Code</w:t>
        </w:r>
      </w:hyperlink>
    </w:p>
    <w:p w14:paraId="4A943BC0"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5" w:history="1">
        <w:r>
          <w:rPr>
            <w:rFonts w:ascii="Helvetica Neue" w:hAnsi="Helvetica Neue" w:cs="Helvetica Neue"/>
            <w:color w:val="DCA10D"/>
            <w:u w:color="353535"/>
          </w:rPr>
          <w:t> Issues </w:t>
        </w:r>
        <w:r>
          <w:rPr>
            <w:rFonts w:ascii="Helvetica Neue" w:hAnsi="Helvetica Neue" w:cs="Helvetica Neue"/>
            <w:b/>
            <w:bCs/>
            <w:color w:val="DCA10D"/>
            <w:u w:color="353535"/>
          </w:rPr>
          <w:t>0</w:t>
        </w:r>
      </w:hyperlink>
    </w:p>
    <w:p w14:paraId="33C50992"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6" w:history="1">
        <w:r>
          <w:rPr>
            <w:rFonts w:ascii="Helvetica Neue" w:hAnsi="Helvetica Neue" w:cs="Helvetica Neue"/>
            <w:color w:val="DCA10D"/>
            <w:u w:color="353535"/>
          </w:rPr>
          <w:t> Pull requests </w:t>
        </w:r>
        <w:r>
          <w:rPr>
            <w:rFonts w:ascii="Helvetica Neue" w:hAnsi="Helvetica Neue" w:cs="Helvetica Neue"/>
            <w:b/>
            <w:bCs/>
            <w:color w:val="DCA10D"/>
            <w:u w:color="353535"/>
          </w:rPr>
          <w:t>0</w:t>
        </w:r>
      </w:hyperlink>
    </w:p>
    <w:p w14:paraId="290CF132"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7" w:history="1">
        <w:r>
          <w:rPr>
            <w:rFonts w:ascii="Helvetica Neue" w:hAnsi="Helvetica Neue" w:cs="Helvetica Neue"/>
            <w:color w:val="DCA10D"/>
            <w:u w:color="353535"/>
          </w:rPr>
          <w:t> Projects </w:t>
        </w:r>
        <w:r>
          <w:rPr>
            <w:rFonts w:ascii="Helvetica Neue" w:hAnsi="Helvetica Neue" w:cs="Helvetica Neue"/>
            <w:b/>
            <w:bCs/>
            <w:color w:val="DCA10D"/>
            <w:u w:color="353535"/>
          </w:rPr>
          <w:t>0</w:t>
        </w:r>
      </w:hyperlink>
    </w:p>
    <w:p w14:paraId="708DC5C1"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8" w:history="1">
        <w:r>
          <w:rPr>
            <w:rFonts w:ascii="Helvetica Neue" w:hAnsi="Helvetica Neue" w:cs="Helvetica Neue"/>
            <w:color w:val="DCA10D"/>
            <w:u w:color="353535"/>
          </w:rPr>
          <w:t> Wiki</w:t>
        </w:r>
      </w:hyperlink>
    </w:p>
    <w:p w14:paraId="09E87EF8"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39" w:history="1">
        <w:r>
          <w:rPr>
            <w:rFonts w:ascii="Helvetica Neue" w:hAnsi="Helvetica Neue" w:cs="Helvetica Neue"/>
            <w:color w:val="DCA10D"/>
            <w:u w:color="353535"/>
          </w:rPr>
          <w:t> Insights</w:t>
        </w:r>
      </w:hyperlink>
    </w:p>
    <w:p w14:paraId="375B9B54"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40" w:history="1">
        <w:r>
          <w:rPr>
            <w:rFonts w:ascii="Helvetica Neue" w:hAnsi="Helvetica Neue" w:cs="Helvetica Neue"/>
            <w:color w:val="DCA10D"/>
            <w:u w:color="353535"/>
          </w:rPr>
          <w:t> Settings</w:t>
        </w:r>
      </w:hyperlink>
    </w:p>
    <w:p w14:paraId="5062B7F0"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hyperlink r:id="rId41" w:history="1">
        <w:r>
          <w:rPr>
            <w:rFonts w:ascii="Helvetica Neue" w:hAnsi="Helvetica Neue" w:cs="Helvetica Neue"/>
            <w:b/>
            <w:bCs/>
            <w:color w:val="DCA10D"/>
            <w:u w:color="353535"/>
          </w:rPr>
          <w:t>Releases</w:t>
        </w:r>
      </w:hyperlink>
    </w:p>
    <w:p w14:paraId="76374488"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hyperlink r:id="rId42" w:history="1">
        <w:r>
          <w:rPr>
            <w:rFonts w:ascii="Helvetica Neue" w:hAnsi="Helvetica Neue" w:cs="Helvetica Neue"/>
            <w:b/>
            <w:bCs/>
            <w:color w:val="DCA10D"/>
            <w:u w:color="353535"/>
          </w:rPr>
          <w:t>Tags</w:t>
        </w:r>
      </w:hyperlink>
    </w:p>
    <w:p w14:paraId="414D0726"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Tags</w:t>
      </w:r>
    </w:p>
    <w:p w14:paraId="43180C74"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hyperlink r:id="rId43" w:history="1">
        <w:r>
          <w:rPr>
            <w:rFonts w:ascii="Helvetica Neue" w:hAnsi="Helvetica Neue" w:cs="Helvetica Neue"/>
            <w:b/>
            <w:bCs/>
            <w:color w:val="DCA10D"/>
            <w:u w:color="353535"/>
          </w:rPr>
          <w:t>v0.5 </w:t>
        </w:r>
      </w:hyperlink>
      <w:r>
        <w:rPr>
          <w:rFonts w:ascii="Helvetica Neue" w:hAnsi="Helvetica Neue" w:cs="Helvetica Neue"/>
          <w:b/>
          <w:bCs/>
          <w:color w:val="353535"/>
          <w:u w:color="353535"/>
        </w:rPr>
        <w:t>…</w:t>
      </w:r>
    </w:p>
    <w:p w14:paraId="0CA29B34" w14:textId="77777777" w:rsidR="00BF4AD2" w:rsidRDefault="00BF4AD2" w:rsidP="00BF4AD2">
      <w:pPr>
        <w:widowControl w:val="0"/>
        <w:numPr>
          <w:ilvl w:val="0"/>
          <w:numId w:val="6"/>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ab/>
      </w:r>
      <w:r>
        <w:rPr>
          <w:rFonts w:ascii="Helvetica Neue" w:hAnsi="Helvetica Neue" w:cs="Helvetica Neue"/>
          <w:color w:val="353535"/>
          <w:u w:color="353535"/>
        </w:rPr>
        <w:tab/>
        <w:t> 8 minutes ago </w:t>
      </w:r>
      <w:hyperlink r:id="rId44" w:history="1">
        <w:r>
          <w:rPr>
            <w:rFonts w:ascii="Helvetica Neue" w:hAnsi="Helvetica Neue" w:cs="Helvetica Neue"/>
            <w:color w:val="DCA10D"/>
            <w:u w:color="353535"/>
          </w:rPr>
          <w:t> c31756d</w:t>
        </w:r>
      </w:hyperlink>
      <w:r>
        <w:rPr>
          <w:rFonts w:ascii="Helvetica Neue" w:hAnsi="Helvetica Neue" w:cs="Helvetica Neue"/>
          <w:color w:val="353535"/>
          <w:u w:color="353535"/>
        </w:rPr>
        <w:t> </w:t>
      </w:r>
      <w:hyperlink r:id="rId45" w:history="1">
        <w:r>
          <w:rPr>
            <w:rFonts w:ascii="Helvetica Neue" w:hAnsi="Helvetica Neue" w:cs="Helvetica Neue"/>
            <w:color w:val="DCA10D"/>
            <w:u w:color="353535"/>
          </w:rPr>
          <w:t> zip</w:t>
        </w:r>
      </w:hyperlink>
      <w:r>
        <w:rPr>
          <w:rFonts w:ascii="Helvetica Neue" w:hAnsi="Helvetica Neue" w:cs="Helvetica Neue"/>
          <w:color w:val="353535"/>
          <w:u w:color="353535"/>
        </w:rPr>
        <w:t> </w:t>
      </w:r>
      <w:hyperlink r:id="rId46" w:history="1">
        <w:r>
          <w:rPr>
            <w:rFonts w:ascii="Helvetica Neue" w:hAnsi="Helvetica Neue" w:cs="Helvetica Neue"/>
            <w:color w:val="DCA10D"/>
            <w:u w:color="353535"/>
          </w:rPr>
          <w:t> tar.gz</w:t>
        </w:r>
      </w:hyperlink>
    </w:p>
    <w:p w14:paraId="5528E44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CCAF940" w14:textId="77777777" w:rsidR="00BF4AD2" w:rsidRDefault="00BF4AD2" w:rsidP="00BF4AD2">
      <w:pPr>
        <w:widowControl w:val="0"/>
        <w:autoSpaceDE w:val="0"/>
        <w:autoSpaceDN w:val="0"/>
        <w:adjustRightInd w:val="0"/>
        <w:jc w:val="center"/>
        <w:rPr>
          <w:rFonts w:ascii="Helvetica Neue" w:hAnsi="Helvetica Neue" w:cs="Helvetica Neue"/>
          <w:color w:val="353535"/>
          <w:u w:color="353535"/>
        </w:rPr>
      </w:pPr>
    </w:p>
    <w:p w14:paraId="31C8C439" w14:textId="77777777" w:rsidR="00BF4AD2" w:rsidRDefault="00BF4AD2" w:rsidP="00BF4AD2">
      <w:pPr>
        <w:widowControl w:val="0"/>
        <w:numPr>
          <w:ilvl w:val="0"/>
          <w:numId w:val="7"/>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ab/>
      </w:r>
      <w:r>
        <w:rPr>
          <w:rFonts w:ascii="Helvetica Neue" w:hAnsi="Helvetica Neue" w:cs="Helvetica Neue"/>
          <w:color w:val="353535"/>
          <w:u w:color="353535"/>
        </w:rPr>
        <w:tab/>
        <w:t> </w:t>
      </w:r>
    </w:p>
    <w:p w14:paraId="7E1C8C7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10-74 drag in images</w:t>
      </w:r>
    </w:p>
    <w:p w14:paraId="2846395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10-75 new class - Simpson</w:t>
      </w:r>
    </w:p>
    <w:p w14:paraId="2913167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add new file - swift file - Simpson.swift</w:t>
      </w:r>
    </w:p>
    <w:p w14:paraId="5C52058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1AC247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54003AE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Simpson.swift</w:t>
      </w:r>
    </w:p>
    <w:p w14:paraId="27DFAC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Simpsons book</w:t>
      </w:r>
    </w:p>
    <w:p w14:paraId="4AE6672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04110F2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Created by Peter Jenkin on 06/04/2019.</w:t>
      </w:r>
    </w:p>
    <w:p w14:paraId="1D80056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Copyright © 2019 Peter Jenkin. All rights reserved.</w:t>
      </w:r>
    </w:p>
    <w:p w14:paraId="535CAC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2541EBF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D06D3E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import Foundation</w:t>
      </w:r>
    </w:p>
    <w:p w14:paraId="39FCF9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import UIKit    // for UIImage</w:t>
      </w:r>
    </w:p>
    <w:p w14:paraId="38FB70C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12313C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9BAB90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class to represent a Simpson character</w:t>
      </w:r>
    </w:p>
    <w:p w14:paraId="6B59CF9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class Simpson</w:t>
      </w:r>
    </w:p>
    <w:p w14:paraId="6F7D793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3BA131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name = ""</w:t>
      </w:r>
    </w:p>
    <w:p w14:paraId="3205AC1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occupation = ""</w:t>
      </w:r>
    </w:p>
    <w:p w14:paraId="1EA8ABE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image = UIImage()</w:t>
      </w:r>
    </w:p>
    <w:p w14:paraId="47D78ED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38EAF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3FD4CC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init()      // constructor aka init in Swift</w:t>
      </w:r>
    </w:p>
    <w:p w14:paraId="277787E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FA543F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name = "default Simpsons name"</w:t>
      </w:r>
    </w:p>
    <w:p w14:paraId="722D4A8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E90D0D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24A7CF8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4D1FDB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10-76 as per 9-66 &amp; 9-67, set up TableView delegates and datasources (extra subclassing &amp;c)</w:t>
      </w:r>
    </w:p>
    <w:p w14:paraId="16FFE0E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163BBF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class tableViewController: UIViewController, UITableViewDelegate, UITableViewDataSource {</w:t>
      </w:r>
    </w:p>
    <w:p w14:paraId="1A2E8F2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735B8D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300A70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to match (in ViewDidLoad)</w:t>
      </w:r>
    </w:p>
    <w:p w14:paraId="3B14CE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table view setup        </w:t>
      </w:r>
    </w:p>
    <w:p w14:paraId="2832858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tableView.delegate = self</w:t>
      </w:r>
    </w:p>
    <w:p w14:paraId="3539184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tableView.dataSource = self</w:t>
      </w:r>
    </w:p>
    <w:p w14:paraId="6A6466C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8C6DE9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05636F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686D7E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adding delegates to display rows and their actions</w:t>
      </w:r>
    </w:p>
    <w:p w14:paraId="6E167C3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numberOfRowsInSection section: Int) -&gt; Int</w:t>
      </w:r>
    </w:p>
    <w:p w14:paraId="6FA8DB2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BECE4A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simpsons.count</w:t>
      </w:r>
    </w:p>
    <w:p w14:paraId="0A0CA10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18A528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28CB55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cellForRowAt indexPath: IndexPath) -&gt; UITableViewCell</w:t>
      </w:r>
    </w:p>
    <w:p w14:paraId="7B16DD6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7393EE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cell = UITableViewCell()</w:t>
      </w:r>
    </w:p>
    <w:p w14:paraId="2A2E95C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cell.textLabel?.text = simpsons[indexPath.row].name</w:t>
      </w:r>
    </w:p>
    <w:p w14:paraId="583400A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cell</w:t>
      </w:r>
    </w:p>
    <w:p w14:paraId="5E09E3F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C7AE6F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1FAD3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10-77 </w:t>
      </w:r>
    </w:p>
    <w:p w14:paraId="1EA0977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1DF99C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NB deleting erroneously connected/named label (age instead of occupation): </w:t>
      </w:r>
    </w:p>
    <w:p w14:paraId="4A1C4B0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 label, go to Connections Inspector, delete entry in Referencing Outlets ( ageLabel )-(x DetailsViewCo.. ) by clicking ‘x’</w:t>
      </w:r>
    </w:p>
    <w:p w14:paraId="3A781C0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Label will no longer be named other than ‘Label’ in assets</w:t>
      </w:r>
    </w:p>
    <w:p w14:paraId="2CD8C88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Variable (no longer connected) can be deleted from code</w:t>
      </w:r>
    </w:p>
    <w:p w14:paraId="1391F0E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(check ok, by cmd+B to build)</w:t>
      </w:r>
    </w:p>
    <w:p w14:paraId="60D2E20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535C47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ABDE8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in DetailsViewController (2nd)</w:t>
      </w:r>
    </w:p>
    <w:p w14:paraId="72964B4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AD32B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selectedSimpson = Simpson()</w:t>
      </w:r>
    </w:p>
    <w:p w14:paraId="6231058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DAD329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487A364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138010F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31793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nameLabel.text = selectedSimpson.name</w:t>
      </w:r>
    </w:p>
    <w:p w14:paraId="2A8DB83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occupationLabel.text = selectedSimpson.occupation</w:t>
      </w:r>
    </w:p>
    <w:p w14:paraId="19E0541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imageView.image = selectedSimpson.image</w:t>
      </w:r>
    </w:p>
    <w:p w14:paraId="4E07E9B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09D59F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in tableViewCOntroller (1st)</w:t>
      </w:r>
    </w:p>
    <w:p w14:paraId="4F90F55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721666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simpsons = [Simpson]()        // array of Simpson objects</w:t>
      </w:r>
    </w:p>
    <w:p w14:paraId="27611AD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chosenSimpson = Simpson()</w:t>
      </w:r>
    </w:p>
    <w:p w14:paraId="534F52C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528016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add another delegate for if row chosen (to segue)</w:t>
      </w:r>
    </w:p>
    <w:p w14:paraId="0ACB779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didSelectRowAt indexPath: IndexPath) {</w:t>
      </w:r>
    </w:p>
    <w:p w14:paraId="3AB85A5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self.chosenSimpson = simpsons[indexPath.row]    // pass over Simpsons object according to row picked by user</w:t>
      </w:r>
    </w:p>
    <w:p w14:paraId="4D6D833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performSegue(withIdentifier: &lt;#T##String#&gt;, sender: &lt;#T##Any?#&gt;)</w:t>
      </w:r>
    </w:p>
    <w:p w14:paraId="7D4F616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self.performSegue(withIdentifier: "toDetailsViewController", sender: nil)        // segue name string copy/pasted carefully from Attributes Inspector off of main storyboard</w:t>
      </w:r>
    </w:p>
    <w:p w14:paraId="6959258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don't bother with sender info - only 1 route</w:t>
      </w:r>
    </w:p>
    <w:p w14:paraId="1C0290C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978F41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039E3D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7E75B4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define bespoke prepare for seque function for this app (override)</w:t>
      </w:r>
    </w:p>
    <w:p w14:paraId="31A5329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prepare(for segue: UIStoryboardSegue, sender: Any?) {</w:t>
      </w:r>
    </w:p>
    <w:p w14:paraId="2991CFF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segue.identifier == "toDetailsViewController"</w:t>
      </w:r>
    </w:p>
    <w:p w14:paraId="59E4617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97CF70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destinationVC = segue.destination as! detailsVC</w:t>
      </w:r>
    </w:p>
    <w:p w14:paraId="3A1E13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destinationVC.selectedSimpson = self.chosenSimpson</w:t>
      </w:r>
    </w:p>
    <w:p w14:paraId="2EDBF9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7FD2A6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650C72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3F3ED5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FE41C5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D1FD5E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11-80 Core Data</w:t>
      </w:r>
    </w:p>
    <w:p w14:paraId="695DBD7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tick ‘Use Core Data’ in XCode new project</w:t>
      </w:r>
    </w:p>
    <w:p w14:paraId="4C3B0B3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02A66F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place of UserDefaults (key/value pairs), Core Data will persist lots of data - serialised via interface into XML, binary or SQLLite</w:t>
      </w:r>
    </w:p>
    <w:p w14:paraId="45BDFD9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4B618C5"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47" w:history="1">
        <w:r>
          <w:rPr>
            <w:rFonts w:ascii="Helvetica Neue" w:hAnsi="Helvetica Neue" w:cs="Helvetica Neue"/>
            <w:color w:val="DCA10D"/>
            <w:u w:val="single" w:color="DCA10D"/>
          </w:rPr>
          <w:t>https://developer.apple.com/library/archive/documentation/Cocoa/Conceptual/CoreData/index.html</w:t>
        </w:r>
      </w:hyperlink>
    </w:p>
    <w:p w14:paraId="78E0F6A9" w14:textId="77777777" w:rsidR="00BF4AD2" w:rsidRDefault="00BF4AD2" w:rsidP="00BF4AD2">
      <w:pPr>
        <w:widowControl w:val="0"/>
        <w:autoSpaceDE w:val="0"/>
        <w:autoSpaceDN w:val="0"/>
        <w:adjustRightInd w:val="0"/>
        <w:rPr>
          <w:rFonts w:ascii="Helvetica Neue" w:hAnsi="Helvetica Neue" w:cs="Helvetica Neue"/>
          <w:color w:val="353535"/>
          <w:u w:val="single" w:color="353535"/>
        </w:rPr>
      </w:pPr>
      <w:hyperlink r:id="rId48" w:history="1">
        <w:r>
          <w:rPr>
            <w:rFonts w:ascii="Helvetica Neue" w:hAnsi="Helvetica Neue" w:cs="Helvetica Neue"/>
            <w:color w:val="DCA10D"/>
            <w:u w:val="single" w:color="DCA10D"/>
          </w:rPr>
          <w:t>https://www.raywenderlich.com/7569-getting-started-with-core-data-tutorial</w:t>
        </w:r>
      </w:hyperlink>
    </w:p>
    <w:p w14:paraId="69639AF7" w14:textId="77777777" w:rsidR="00BF4AD2" w:rsidRDefault="00BF4AD2" w:rsidP="00BF4AD2">
      <w:pPr>
        <w:widowControl w:val="0"/>
        <w:autoSpaceDE w:val="0"/>
        <w:autoSpaceDN w:val="0"/>
        <w:adjustRightInd w:val="0"/>
        <w:rPr>
          <w:rFonts w:ascii="Helvetica Neue" w:hAnsi="Helvetica Neue" w:cs="Helvetica Neue"/>
          <w:color w:val="353535"/>
          <w:u w:color="353535"/>
        </w:rPr>
      </w:pPr>
      <w:hyperlink r:id="rId49" w:history="1">
        <w:r>
          <w:rPr>
            <w:rFonts w:ascii="Helvetica Neue" w:hAnsi="Helvetica Neue" w:cs="Helvetica Neue"/>
            <w:color w:val="DCA10D"/>
            <w:u w:val="single" w:color="DCA10D"/>
          </w:rPr>
          <w:t>https://medium.com/xcblog/core-data-with-swift-4-for-beginners-1fc067cca707</w:t>
        </w:r>
      </w:hyperlink>
    </w:p>
    <w:p w14:paraId="2D3CF36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651E7E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Core data model in file e.g. Artbook.xcdatamodeld</w:t>
      </w:r>
    </w:p>
    <w:p w14:paraId="5F3A083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5B1A6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Entities / Fetch Requests / Configurations</w:t>
      </w:r>
    </w:p>
    <w:p w14:paraId="520FA54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D44447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‘Add Entity’ button at bottom left</w:t>
      </w:r>
    </w:p>
    <w:p w14:paraId="7F02B75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64023A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Entities should be named (in plural, e.g. ‘Paintings’ as a db entity containing several records) can have Attributes, like fields or properties </w:t>
      </w:r>
    </w:p>
    <w:p w14:paraId="05A392C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F41E9F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eg Paintings; artist (string) name (string) year(integer), image (Binary Data) …</w:t>
      </w:r>
    </w:p>
    <w:p w14:paraId="4EB9087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B857F9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11-81</w:t>
      </w:r>
    </w:p>
    <w:p w14:paraId="3B7C81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drag TableView and Embed into… a navigation pane</w:t>
      </w:r>
    </w:p>
    <w:p w14:paraId="328497D6" w14:textId="77777777" w:rsidR="00BF4AD2" w:rsidRDefault="00BF4AD2" w:rsidP="00BF4AD2">
      <w:pPr>
        <w:widowControl w:val="0"/>
        <w:numPr>
          <w:ilvl w:val="0"/>
          <w:numId w:val="8"/>
        </w:numPr>
        <w:autoSpaceDE w:val="0"/>
        <w:autoSpaceDN w:val="0"/>
        <w:adjustRightInd w:val="0"/>
        <w:ind w:left="0" w:firstLine="0"/>
        <w:rPr>
          <w:rFonts w:ascii="Helvetica Neue" w:hAnsi="Helvetica Neue" w:cs="Helvetica Neue"/>
          <w:color w:val="353535"/>
          <w:u w:color="353535"/>
        </w:rPr>
      </w:pPr>
      <w:r>
        <w:rPr>
          <w:rFonts w:ascii="Helvetica Neue" w:hAnsi="Helvetica Neue" w:cs="Helvetica Neue"/>
          <w:color w:val="353535"/>
          <w:u w:color="353535"/>
        </w:rPr>
        <w:t>drag Bar Button into navigation pane (right hand end)</w:t>
      </w:r>
    </w:p>
    <w:p w14:paraId="23C1AAA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 Bar Button - in Attribute Inspector in ‘System Item’ list, change from ‘Custom’ to ‘Add’ (changes to + symbol)</w:t>
      </w:r>
    </w:p>
    <w:p w14:paraId="57BBE40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E282FA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connect TableView into code as Collect</w:t>
      </w:r>
    </w:p>
    <w:p w14:paraId="46B8A8E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connect Bar Button into code as Action - addButtonClicked</w:t>
      </w:r>
    </w:p>
    <w:p w14:paraId="353394B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6DCBCD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drag a 2nd ViewController into Main.storyboard, and</w:t>
      </w:r>
    </w:p>
    <w:p w14:paraId="2D45832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Ctrl-drag from icon to make a segue - in Attributes Inspector, change Identifier ‘toCreateVC’ (needed for </w:t>
      </w:r>
      <w:r>
        <w:rPr>
          <w:rFonts w:ascii="Helvetica Neue" w:hAnsi="Helvetica Neue" w:cs="Helvetica Neue"/>
          <w:i/>
          <w:iCs/>
          <w:color w:val="353535"/>
          <w:u w:color="353535"/>
        </w:rPr>
        <w:t>performSegue</w:t>
      </w:r>
      <w:r>
        <w:rPr>
          <w:rFonts w:ascii="Helvetica Neue" w:hAnsi="Helvetica Neue" w:cs="Helvetica Neue"/>
          <w:color w:val="353535"/>
          <w:u w:color="353535"/>
        </w:rPr>
        <w:t xml:space="preserve"> and similar methods)</w:t>
      </w:r>
    </w:p>
    <w:p w14:paraId="5EC67E4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FE88D8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File/new/Cocoa Touch Class - ‘createVC.swift’, then</w:t>
      </w:r>
    </w:p>
    <w:p w14:paraId="178AD61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 2nd VC and in Identity Inspector, change Class to newly appeared ‘createVC’ at end of list.</w:t>
      </w:r>
    </w:p>
    <w:p w14:paraId="44447DB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2986A6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Drag onto 2nd VC (createVC) 3 Text Fields (Enter Painting Name, Enter Artist, Enter Year of the Painting) and a button (Save) </w:t>
      </w:r>
    </w:p>
    <w:p w14:paraId="7C374B8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059973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constraints - to centre. (NB alter constraint to match canvas where stretched to suitable length bigger than text currently in text field)</w:t>
      </w:r>
    </w:p>
    <w:p w14:paraId="380C02A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FCEDED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use &lt; and &gt; in Assistant editor window bar to see previous and next file</w:t>
      </w:r>
    </w:p>
    <w:p w14:paraId="7E47C8F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 wanted file from path in bar and use manual instead of automatic to help select if needed</w:t>
      </w:r>
    </w:p>
    <w:p w14:paraId="22F5133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EEF892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66CE13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11-82</w:t>
      </w:r>
    </w:p>
    <w:p w14:paraId="0A093BE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F4C9C0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tableView set up with delegates, subclassing as per 9-66  &amp; 10-76</w:t>
      </w:r>
    </w:p>
    <w:p w14:paraId="5909D94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9E28AB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11-83</w:t>
      </w:r>
    </w:p>
    <w:p w14:paraId="32F027E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make up ‘tap here’ png, simple 200x100 - drag into project</w:t>
      </w:r>
    </w:p>
    <w:p w14:paraId="4236D2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ImageView Attributes Inspector - ‘Image’ to that image</w:t>
      </w:r>
    </w:p>
    <w:p w14:paraId="4C3D454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then</w:t>
      </w:r>
    </w:p>
    <w:p w14:paraId="6597E6D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imageView.isUserInteractionEnabled = true</w:t>
      </w:r>
    </w:p>
    <w:p w14:paraId="0F7EF64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and add gesture recogniser as per 6-49</w:t>
      </w:r>
    </w:p>
    <w:p w14:paraId="14BBFD6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AF4536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5A31204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29AF95D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150B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274E93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imageView.isUserInteractionEnabled = true</w:t>
      </w:r>
    </w:p>
    <w:p w14:paraId="6A22B05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(3) </w:t>
      </w:r>
    </w:p>
    <w:p w14:paraId="4FD4455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as per 6-49 setup &amp; add gesture recogniser for clicking this image</w:t>
      </w:r>
    </w:p>
    <w:p w14:paraId="1D74C98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463753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gestureRecognizer = UITapGestureRecognizer(target: self, action: #selector(createVC.selectImage))</w:t>
      </w:r>
    </w:p>
    <w:p w14:paraId="1693A10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        </w:t>
      </w:r>
    </w:p>
    <w:p w14:paraId="38958DA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imageView.addGestureRecognizer(gestureRecognizer)</w:t>
      </w:r>
    </w:p>
    <w:p w14:paraId="5C67AF5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(2)         </w:t>
      </w:r>
    </w:p>
    <w:p w14:paraId="10BE392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NB not imageView.addGestureRecognizer(gestureRecognizer) sans Tap!</w:t>
      </w:r>
    </w:p>
    <w:p w14:paraId="6CA36ED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w:t>
      </w:r>
    </w:p>
    <w:p w14:paraId="54E15BD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48C560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(4)    </w:t>
      </w:r>
    </w:p>
    <w:p w14:paraId="76CD93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selectImage()</w:t>
      </w:r>
    </w:p>
    <w:p w14:paraId="47ABF4F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AE18B5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selecting image from library</w:t>
      </w:r>
    </w:p>
    <w:p w14:paraId="29AA3EE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picker = UIImagePickerController()</w:t>
      </w:r>
    </w:p>
    <w:p w14:paraId="033BD84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picker.delegate = self  // required ViewController to subclass UIImagePickerControllerDelegate, UINavigationControllerDelegate</w:t>
      </w:r>
    </w:p>
    <w:p w14:paraId="29E58DD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picker.sourceType = .photoLibrary</w:t>
      </w:r>
    </w:p>
    <w:p w14:paraId="667E32D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source could have been from camera; library for demonstration</w:t>
      </w:r>
    </w:p>
    <w:p w14:paraId="1272320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picker.allowsEditing = true</w:t>
      </w:r>
    </w:p>
    <w:p w14:paraId="41F55BE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//present(&lt;#T##viewControllerToPresent: UIViewController##UIViewController#&gt;, animated: &lt;#T##Bool#&gt;, completion: &lt;#T##(() -&gt; Void)?##(() -&gt; Void)?##() -&gt; Void#&gt;)</w:t>
      </w:r>
    </w:p>
    <w:p w14:paraId="7CD2A8D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present(picker, animated: true, completion: nil)</w:t>
      </w:r>
    </w:p>
    <w:p w14:paraId="38A3513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show ImagePicker, animated, no handler function on completion</w:t>
      </w:r>
    </w:p>
    <w:p w14:paraId="6C6F650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88474C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C817E4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type in didfini ... &amp; auto-complete d'pick right code</w:t>
      </w:r>
    </w:p>
    <w:p w14:paraId="6ED5CD7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B385B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imagePickerController(_ picker: UIImagePickerController, didFinishPickingMediaWithInfo info: [String : Any]) {</w:t>
      </w:r>
    </w:p>
    <w:p w14:paraId="5C19F39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imageView.image = info[UIImagePickerControllerEditedImage] as? UIImage</w:t>
      </w:r>
    </w:p>
    <w:p w14:paraId="6AA1EDD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colossal flag name - typed in nearly all before auto-complete</w:t>
      </w:r>
    </w:p>
    <w:p w14:paraId="612F68F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then UIImage auto-completed to huge name!</w:t>
      </w:r>
    </w:p>
    <w:p w14:paraId="72D9B2B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(happening on video too !)</w:t>
      </w:r>
    </w:p>
    <w:p w14:paraId="24AA66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get (hopefully) Image from picker cast as UIIMage</w:t>
      </w:r>
    </w:p>
    <w:p w14:paraId="3838BE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//self.dismiss(animated: &lt;#T##Bool#&gt;, completion: &lt;#T##(() -&gt; Void)?##(() -&gt; Void)?##() -&gt; Void#&gt;)</w:t>
      </w:r>
    </w:p>
    <w:p w14:paraId="7402062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CB307D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self.dismiss(animated: true, completion: nil)</w:t>
      </w:r>
    </w:p>
    <w:p w14:paraId="4B41B9A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37CD62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info is a dictionary</w:t>
      </w:r>
    </w:p>
    <w:p w14:paraId="5730416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149DED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9F6B07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7DC1D9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then in Info.plist - like manifest? - authorisation ? - new role, so Add Row before first &gt; at bottom (‘+’ button): list starting ‘Application Category’ - from long list of privileges, select ‘Privacy - Photo Library Usage Description’</w:t>
      </w:r>
    </w:p>
    <w:p w14:paraId="626826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giving app permission to use the Photo Library as done in the code - in Value, type in a reason for usage eg ’So that we can use a photo to show as art’</w:t>
      </w:r>
    </w:p>
    <w:p w14:paraId="50A0F8F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A7B089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D04ACC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11-84 Core Data</w:t>
      </w:r>
    </w:p>
    <w:p w14:paraId="6764D25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1E6264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Shift-Cmd-H on simulator to get start menu (</w:t>
      </w:r>
      <w:r>
        <w:rPr>
          <w:rFonts w:ascii="Helvetica Neue" w:hAnsi="Helvetica Neue" w:cs="Helvetica Neue"/>
          <w:b/>
          <w:bCs/>
          <w:color w:val="353535"/>
          <w:u w:color="353535"/>
        </w:rPr>
        <w:t>H</w:t>
      </w:r>
      <w:r>
        <w:rPr>
          <w:rFonts w:ascii="Helvetica Neue" w:hAnsi="Helvetica Neue" w:cs="Helvetica Neue"/>
          <w:color w:val="353535"/>
          <w:u w:color="353535"/>
        </w:rPr>
        <w:t>ome - see simulator menus)</w:t>
      </w:r>
    </w:p>
    <w:p w14:paraId="15564C8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AC1AFE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press &amp; hold to save image/copy</w:t>
      </w:r>
    </w:p>
    <w:p w14:paraId="63851B5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477835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b/>
          <w:bCs/>
          <w:color w:val="353535"/>
          <w:u w:color="353535"/>
        </w:rPr>
        <w:t>AppDelegate.swift</w:t>
      </w:r>
      <w:r>
        <w:rPr>
          <w:rFonts w:ascii="Helvetica Neue" w:hAnsi="Helvetica Neue" w:cs="Helvetica Neue"/>
          <w:color w:val="353535"/>
          <w:u w:color="353535"/>
        </w:rPr>
        <w:t xml:space="preserve"> - code generated </w:t>
      </w:r>
    </w:p>
    <w:p w14:paraId="77F6A88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eg NB lazy var persistentContainer: NSPersistentContainer = {</w:t>
      </w:r>
    </w:p>
    <w:p w14:paraId="4CAC098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EF73D3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The persistent container for the application. This implementation</w:t>
      </w:r>
    </w:p>
    <w:p w14:paraId="6DF43C6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creates and returns a container, having loaded the store for the</w:t>
      </w:r>
    </w:p>
    <w:p w14:paraId="4DBDF19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application to it. This property is optional since there are legitimate</w:t>
      </w:r>
    </w:p>
    <w:p w14:paraId="0AEA144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error conditions that could cause the creation of the store to fail.</w:t>
      </w:r>
    </w:p>
    <w:p w14:paraId="5118F39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5467F4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C8D142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@IBAction func saveButtonClicked(_ sender: Any) {</w:t>
      </w:r>
    </w:p>
    <w:p w14:paraId="0B4A8B0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appDelegate = UIApplication.shared.delegate as! AppDelegate // NB AppDelegate.swift</w:t>
      </w:r>
    </w:p>
    <w:p w14:paraId="45C3B5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context = appDelegate.persistentContainer.viewContext   // use this context (in this app) for saving data into model</w:t>
      </w:r>
    </w:p>
    <w:p w14:paraId="0006829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4CC381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newArt = NSEntityDescription.insertNewObject(forEntityName: "Paintings", into: context)</w:t>
      </w:r>
    </w:p>
    <w:p w14:paraId="7990996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use new entity for CoreData defined in Artbook.xcdatamodeld</w:t>
      </w:r>
    </w:p>
    <w:p w14:paraId="3B5A041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need to import CoreData</w:t>
      </w:r>
    </w:p>
    <w:p w14:paraId="075CB25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A336D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newArt.setValue(nameText.text, forKey: "name")  // use attributes of above entity, as just now defined in Artbook.xcdatamodeld, coming from control in ViewController</w:t>
      </w:r>
    </w:p>
    <w:p w14:paraId="720A3CC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for all TextField attributes 'Correction' and 'Check Spelling', set to 'No' </w:t>
      </w:r>
      <w:hyperlink r:id="rId50" w:history="1">
        <w:r>
          <w:rPr>
            <w:rFonts w:ascii="Helvetica Neue" w:hAnsi="Helvetica Neue" w:cs="Helvetica Neue"/>
            <w:color w:val="DCA10D"/>
            <w:u w:color="353535"/>
          </w:rPr>
          <w:t>https://stackoverflow.com/a/42752380</w:t>
        </w:r>
      </w:hyperlink>
    </w:p>
    <w:p w14:paraId="0DC99BE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newArt.setValue(artistText.text, forKey: "artist")</w:t>
      </w:r>
    </w:p>
    <w:p w14:paraId="0A6F5E1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//newArt.setValue(artistText.text, forKey: "style") // not using 'style' field/attribute at mo</w:t>
      </w:r>
    </w:p>
    <w:p w14:paraId="6D7A4CE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7E5605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year = Int(yearText.text)       // checking of text cast-able as integer</w:t>
      </w:r>
    </w:p>
    <w:p w14:paraId="05AD87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D22E65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newArt.setValue(year, forKey: "year")</w:t>
      </w:r>
    </w:p>
    <w:p w14:paraId="6EEAC78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FF499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5B089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data = UIImageJPEGRepresentation(&lt;#T##image: UIImage##UIImage#&gt;, &lt;#T##compressionQuality: CGFloat##CGFloat#&gt;)</w:t>
      </w:r>
    </w:p>
    <w:p w14:paraId="009040B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data = UIImageJPEGRepresentation(imageView.image!, 0.5)</w:t>
      </w:r>
    </w:p>
    <w:p w14:paraId="390F7BF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newArt.setValue(data, forKey: "image")  // set binary data for 'image' attribute/field</w:t>
      </w:r>
    </w:p>
    <w:p w14:paraId="22141B5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86883C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now save values</w:t>
      </w:r>
    </w:p>
    <w:p w14:paraId="5C957B6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do</w:t>
      </w:r>
    </w:p>
    <w:p w14:paraId="6DAD26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69A44B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try</w:t>
      </w:r>
      <w:r>
        <w:rPr>
          <w:rFonts w:ascii="Helvetica Neue" w:hAnsi="Helvetica Neue" w:cs="Helvetica Neue"/>
          <w:color w:val="353535"/>
          <w:u w:color="353535"/>
        </w:rPr>
        <w:t xml:space="preserve"> context.save()</w:t>
      </w:r>
    </w:p>
    <w:p w14:paraId="074B527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print("Saved successfully")</w:t>
      </w:r>
    </w:p>
    <w:p w14:paraId="6FA6555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B2610A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catch</w:t>
      </w:r>
    </w:p>
    <w:p w14:paraId="5E5A9DB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561E37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print("Error trying to save")</w:t>
      </w:r>
    </w:p>
    <w:p w14:paraId="275FAEC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CC1201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7F9391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F0F472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8294DF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3A058B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NB</w:t>
      </w:r>
      <w:r>
        <w:rPr>
          <w:rFonts w:ascii="Helvetica Neue" w:hAnsi="Helvetica Neue" w:cs="Helvetica Neue"/>
          <w:color w:val="353535"/>
          <w:u w:color="353535"/>
        </w:rPr>
        <w:t xml:space="preserve"> for all TextField attributes 'Correction' and 'Check Spelling', set to '</w:t>
      </w:r>
      <w:r>
        <w:rPr>
          <w:rFonts w:ascii="Helvetica Neue" w:hAnsi="Helvetica Neue" w:cs="Helvetica Neue"/>
          <w:b/>
          <w:bCs/>
          <w:color w:val="353535"/>
          <w:u w:color="353535"/>
        </w:rPr>
        <w:t>No</w:t>
      </w:r>
      <w:r>
        <w:rPr>
          <w:rFonts w:ascii="Helvetica Neue" w:hAnsi="Helvetica Neue" w:cs="Helvetica Neue"/>
          <w:color w:val="353535"/>
          <w:u w:color="353535"/>
        </w:rPr>
        <w:t xml:space="preserve">' </w:t>
      </w:r>
      <w:hyperlink r:id="rId51" w:history="1">
        <w:r>
          <w:rPr>
            <w:rFonts w:ascii="Helvetica Neue" w:hAnsi="Helvetica Neue" w:cs="Helvetica Neue"/>
            <w:color w:val="DCA10D"/>
            <w:u w:color="353535"/>
          </w:rPr>
          <w:t>https://stackoverflow.com/a/42752380</w:t>
        </w:r>
      </w:hyperlink>
    </w:p>
    <w:p w14:paraId="597749F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from ‘Default’ using Attribute Inspector else error: </w:t>
      </w:r>
      <w:r>
        <w:rPr>
          <w:rFonts w:ascii="Helvetica Neue" w:hAnsi="Helvetica Neue" w:cs="Helvetica Neue"/>
          <w:i/>
          <w:iCs/>
          <w:color w:val="353535"/>
          <w:u w:color="353535"/>
        </w:rPr>
        <w:t>Unable to copy asset information from https://mesu.apple.com/assets/ for asset type</w:t>
      </w:r>
    </w:p>
    <w:p w14:paraId="505DE73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D7B27C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8B2DDF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0FABF5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11-85 CoreData retrieved</w:t>
      </w:r>
    </w:p>
    <w:p w14:paraId="6E8B990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C7A069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i/>
          <w:iCs/>
          <w:color w:val="353535"/>
          <w:u w:color="353535"/>
        </w:rPr>
        <w:t>// set up arrays in class:</w:t>
      </w:r>
    </w:p>
    <w:p w14:paraId="705AD9E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nameArray = [String]()</w:t>
      </w:r>
    </w:p>
    <w:p w14:paraId="6865EB5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yearArray = [Int]()</w:t>
      </w:r>
    </w:p>
    <w:p w14:paraId="2902A85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artistArray = [String]()</w:t>
      </w:r>
    </w:p>
    <w:p w14:paraId="6601313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imageArray = [UIImage]()</w:t>
      </w:r>
    </w:p>
    <w:p w14:paraId="56C96DA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881AB9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i/>
          <w:iCs/>
          <w:color w:val="353535"/>
          <w:u w:color="353535"/>
        </w:rPr>
        <w:t>// call retrieveInfo in viewDidLoad:</w:t>
      </w:r>
    </w:p>
    <w:p w14:paraId="71A091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@IBOutlet weak var tableView: UITableView!</w:t>
      </w:r>
    </w:p>
    <w:p w14:paraId="37FEA1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3E7EF79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27ED35E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 typically from a nib.</w:t>
      </w:r>
    </w:p>
    <w:p w14:paraId="523A5EF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4595D4E"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tableView.dataSource = self</w:t>
      </w:r>
    </w:p>
    <w:p w14:paraId="135D48B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b/>
          <w:bCs/>
          <w:color w:val="353535"/>
          <w:u w:color="353535"/>
        </w:rPr>
        <w:t xml:space="preserve">        tableView.delegate = self</w:t>
      </w:r>
    </w:p>
    <w:p w14:paraId="7CBA491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1942B8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function for retrieving CoreData        </w:t>
      </w:r>
    </w:p>
    <w:p w14:paraId="7C56272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retrieveInfo()      // populate table with persisted CoreData results</w:t>
      </w:r>
    </w:p>
    <w:p w14:paraId="102969A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FC6D4A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9D8F23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2D1293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function for retrieving Core Data records</w:t>
      </w:r>
    </w:p>
    <w:p w14:paraId="2D27A2F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retrieveInfo()</w:t>
      </w:r>
    </w:p>
    <w:p w14:paraId="64A297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C91365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9DF458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self.nameArray.removeAll()              // clear out previous before fetching new</w:t>
      </w:r>
    </w:p>
    <w:p w14:paraId="057B51A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self.yearArray.removeAll()</w:t>
      </w:r>
    </w:p>
    <w:p w14:paraId="66F7D55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self.artistArray.removeAll()</w:t>
      </w:r>
    </w:p>
    <w:p w14:paraId="4CBF955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self.imageArray.removeAll()</w:t>
      </w:r>
    </w:p>
    <w:p w14:paraId="6CD0E95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593C9E7"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let appDelegate = UIApplication.shared.delegate as! AppDelegate</w:t>
      </w:r>
    </w:p>
    <w:p w14:paraId="31B577F6"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let context = appDelegate.persistentContainer.viewContext</w:t>
      </w:r>
    </w:p>
    <w:p w14:paraId="19C7F86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7924232"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 xml:space="preserve">        let fetchRequest = NSFetchRequest&lt;NSFetchRequestResult&gt;(entityName: "Paintings")       // need to import CoreData</w:t>
      </w:r>
    </w:p>
    <w:p w14:paraId="31022E6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template of NSFetchRequestResult, to pass to context to receive CoreData results</w:t>
      </w:r>
    </w:p>
    <w:p w14:paraId="3BBB5F7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E4A32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fetchRequest.returnsObjectsAsFaults = false     // </w:t>
      </w:r>
      <w:r>
        <w:rPr>
          <w:rFonts w:ascii="Helvetica Neue" w:hAnsi="Helvetica Neue" w:cs="Helvetica Neue"/>
          <w:b/>
          <w:bCs/>
          <w:color w:val="353535"/>
          <w:u w:color="353535"/>
        </w:rPr>
        <w:t>have to write this</w:t>
      </w:r>
    </w:p>
    <w:p w14:paraId="1F83CD4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E680C3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8AA776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do</w:t>
      </w:r>
    </w:p>
    <w:p w14:paraId="5EB250F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9D95C0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results = </w:t>
      </w:r>
      <w:r>
        <w:rPr>
          <w:rFonts w:ascii="Helvetica Neue" w:hAnsi="Helvetica Neue" w:cs="Helvetica Neue"/>
          <w:b/>
          <w:bCs/>
          <w:color w:val="353535"/>
          <w:u w:color="353535"/>
        </w:rPr>
        <w:t>try</w:t>
      </w:r>
      <w:r>
        <w:rPr>
          <w:rFonts w:ascii="Helvetica Neue" w:hAnsi="Helvetica Neue" w:cs="Helvetica Neue"/>
          <w:color w:val="353535"/>
          <w:u w:color="353535"/>
        </w:rPr>
        <w:t xml:space="preserve"> context.fetch(fetchRequest)</w:t>
      </w:r>
    </w:p>
    <w:p w14:paraId="22ABCD1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results.count &gt; 0            // NB results in an array</w:t>
      </w:r>
    </w:p>
    <w:p w14:paraId="33E7915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5BFBA5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b/>
          <w:bCs/>
          <w:color w:val="353535"/>
          <w:u w:color="353535"/>
        </w:rPr>
        <w:t xml:space="preserve">                for result in results as! [NSManagedObject] </w:t>
      </w:r>
      <w:r>
        <w:rPr>
          <w:rFonts w:ascii="Helvetica Neue" w:hAnsi="Helvetica Neue" w:cs="Helvetica Neue"/>
          <w:color w:val="353535"/>
          <w:u w:color="353535"/>
        </w:rPr>
        <w:t>// cast as NSManagedObject, to use .value(forKey...</w:t>
      </w:r>
    </w:p>
    <w:p w14:paraId="375C0EC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1B0594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name = result.value(forKey: "name") as? String</w:t>
      </w:r>
    </w:p>
    <w:p w14:paraId="455D3F2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54D610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self.nameArray.append(name)</w:t>
      </w:r>
    </w:p>
    <w:p w14:paraId="24907F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66E59B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year = result.value(forKey: "year") as? Int</w:t>
      </w:r>
    </w:p>
    <w:p w14:paraId="6274CCC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5E0951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self.yearArray.append(year)</w:t>
      </w:r>
    </w:p>
    <w:p w14:paraId="03C50A1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9211A0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artist = result.value(forKey: "artist") as? String</w:t>
      </w:r>
    </w:p>
    <w:p w14:paraId="45F05A2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0C0762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self.artistArray.append(artist)</w:t>
      </w:r>
    </w:p>
    <w:p w14:paraId="6282393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8D90A6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imageData = result.value(forKey: "image") as? Data</w:t>
      </w:r>
    </w:p>
    <w:p w14:paraId="797015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BF8057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image = UIImage(data: imageData)</w:t>
      </w:r>
    </w:p>
    <w:p w14:paraId="54F74DA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self.imageArray.append(image!)      // '!' else error/warning - image should exist cos of if check above</w:t>
      </w:r>
    </w:p>
    <w:p w14:paraId="2E6BA15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21968F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self.tableView.reloadData()             // refresh the table view - delegate cellForRowAt should display new data</w:t>
      </w:r>
    </w:p>
    <w:p w14:paraId="53DD785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25E97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1F6E4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7B9D1F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EB9819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DAE78C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r>
        <w:rPr>
          <w:rFonts w:ascii="Helvetica Neue" w:hAnsi="Helvetica Neue" w:cs="Helvetica Neue"/>
          <w:b/>
          <w:bCs/>
          <w:color w:val="353535"/>
          <w:u w:color="353535"/>
        </w:rPr>
        <w:t>catch</w:t>
      </w:r>
    </w:p>
    <w:p w14:paraId="795BE66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5A29FC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print("There was an error while retrieving")</w:t>
      </w:r>
    </w:p>
    <w:p w14:paraId="5AD9B0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C5212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39B93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27F5CC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B18059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39AE83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11-86 prepare for segue to pass chosen variable back to first ViewController</w:t>
      </w:r>
    </w:p>
    <w:p w14:paraId="58CA691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add delegates &amp;c and set up</w:t>
      </w:r>
    </w:p>
    <w:p w14:paraId="682E16D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selected/chosen variable correspondence as in 10-72, 10-76, 10-77</w:t>
      </w:r>
    </w:p>
    <w:p w14:paraId="4B2EB8C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A747EF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238AD0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11-87 predicates for filters in CoreData model queries</w:t>
      </w:r>
    </w:p>
    <w:p w14:paraId="13533F8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BB8471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createVC</w:t>
      </w:r>
    </w:p>
    <w:p w14:paraId="678D7BD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9D5435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458474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05786EA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839312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chosenPainting != ""</w:t>
      </w:r>
    </w:p>
    <w:p w14:paraId="451F085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28F0E5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print(chosenPainting) // diagnostic</w:t>
      </w:r>
    </w:p>
    <w:p w14:paraId="55256C8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prep context for another CoreData query</w:t>
      </w:r>
    </w:p>
    <w:p w14:paraId="17C06F5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appDelegate = UIApplication.shared.delegate as! AppDelegate</w:t>
      </w:r>
    </w:p>
    <w:p w14:paraId="4C7C850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context = appDelegate.persistentContainer.viewContext</w:t>
      </w:r>
    </w:p>
    <w:p w14:paraId="6008DD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F235DB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fetchRequest = NSFetchRequest&lt;NSFetchRequestResult&gt;(entityName: "Paintings")</w:t>
      </w:r>
    </w:p>
    <w:p w14:paraId="1ACE008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fetchRequest.predicate = NSPredicate(format: &lt;#T##String#&gt;, &lt;#T##args: CVarArg...##CVarArg#&gt;)</w:t>
      </w:r>
    </w:p>
    <w:p w14:paraId="6BF721D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fetchRequest</w:t>
      </w:r>
      <w:r>
        <w:rPr>
          <w:rFonts w:ascii="Helvetica Neue" w:hAnsi="Helvetica Neue" w:cs="Helvetica Neue"/>
          <w:b/>
          <w:bCs/>
          <w:color w:val="353535"/>
          <w:u w:color="353535"/>
        </w:rPr>
        <w:t>.predicate</w:t>
      </w:r>
      <w:r>
        <w:rPr>
          <w:rFonts w:ascii="Helvetica Neue" w:hAnsi="Helvetica Neue" w:cs="Helvetica Neue"/>
          <w:color w:val="353535"/>
          <w:u w:color="353535"/>
        </w:rPr>
        <w:t xml:space="preserve"> = </w:t>
      </w:r>
      <w:r>
        <w:rPr>
          <w:rFonts w:ascii="Helvetica Neue" w:hAnsi="Helvetica Neue" w:cs="Helvetica Neue"/>
          <w:b/>
          <w:bCs/>
          <w:color w:val="353535"/>
          <w:u w:color="353535"/>
        </w:rPr>
        <w:t>NSPredicate</w:t>
      </w:r>
      <w:r>
        <w:rPr>
          <w:rFonts w:ascii="Helvetica Neue" w:hAnsi="Helvetica Neue" w:cs="Helvetica Neue"/>
          <w:color w:val="353535"/>
          <w:u w:color="353535"/>
        </w:rPr>
        <w:t>(format: "name = %@", self.chosenPainting)    // NB predicate for CoreData query</w:t>
      </w:r>
    </w:p>
    <w:p w14:paraId="02DA3D6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fetchRequest.returnsObjectsAsFaults = false</w:t>
      </w:r>
    </w:p>
    <w:p w14:paraId="09725B7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32C46F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do</w:t>
      </w:r>
    </w:p>
    <w:p w14:paraId="54AB54E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BE5E59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could refactor this into a function</w:t>
      </w:r>
    </w:p>
    <w:p w14:paraId="4DA4AA9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results = try context.fetch(fetchRequest)</w:t>
      </w:r>
    </w:p>
    <w:p w14:paraId="413239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results.count &gt; 0</w:t>
      </w:r>
    </w:p>
    <w:p w14:paraId="3EC396C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07BBE6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for result in results as! [NSManagedObject]</w:t>
      </w:r>
    </w:p>
    <w:p w14:paraId="5643A5F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C43ECC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name = result.value(forKey: "name") as? String</w:t>
      </w:r>
    </w:p>
    <w:p w14:paraId="54E01A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46C9DF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nameText.text = name    // populate textField with retrieved value for name (according to key/value query from other ViewController)</w:t>
      </w:r>
    </w:p>
    <w:p w14:paraId="45F5DAC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3D63B3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year = result.value(forKey: "year") as? Int</w:t>
      </w:r>
    </w:p>
    <w:p w14:paraId="4CAB692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6EED14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yearText.text = String(year)    // populate textField with (cast) retrieved value for name (according to key/value query from other ViewController)</w:t>
      </w:r>
    </w:p>
    <w:p w14:paraId="72DF097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17A624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artist = result.value(forKey: "artist") as? String</w:t>
      </w:r>
    </w:p>
    <w:p w14:paraId="7F1863F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5BF69B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artistText.text = artist    // populate textField with retrieved value for name (according to key/value query from other ViewController)</w:t>
      </w:r>
    </w:p>
    <w:p w14:paraId="7B47AF3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819454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imageData = result.value(forKey: "image") as? Data</w:t>
      </w:r>
    </w:p>
    <w:p w14:paraId="4C841B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3143B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image = UIImage(data: imageData)</w:t>
      </w:r>
    </w:p>
    <w:p w14:paraId="3A4B1EF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imageView.image = image    // populate textField with retrieved value for name (according to key/value query from other ViewController)</w:t>
      </w:r>
    </w:p>
    <w:p w14:paraId="6EEF512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we need self.imageView.image as in video here??</w:t>
      </w:r>
    </w:p>
    <w:p w14:paraId="6E09463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4D6BDE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D4074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CB1F46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1FA55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BB11AA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catch</w:t>
      </w:r>
    </w:p>
    <w:p w14:paraId="0457578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5C4883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print("Error trying to fetch using predicate")</w:t>
      </w:r>
    </w:p>
    <w:p w14:paraId="7FAA811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B274AC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D6BFAF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287FE0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imageView.isUserInteractionEnabled = true</w:t>
      </w:r>
    </w:p>
    <w:p w14:paraId="6628DE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8E5441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as per 6-49 setup &amp; add gesture recogniser for clicking this image</w:t>
      </w:r>
    </w:p>
    <w:p w14:paraId="1E729D9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E15A02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gestureRecognizer = UITapGestureRecognizer(target: self, action: #selector(createVC.selectImage))</w:t>
      </w:r>
    </w:p>
    <w:p w14:paraId="0EACAA6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112869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imageView.addGestureRecognizer(gestureRecognizer)</w:t>
      </w:r>
    </w:p>
    <w:p w14:paraId="0EC21FC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849F5B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w:t>
      </w:r>
    </w:p>
    <w:p w14:paraId="5864B1A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9FFCEF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5B3091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0713FE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3AE4F4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11-88 </w:t>
      </w:r>
      <w:r>
        <w:rPr>
          <w:rFonts w:ascii="Helvetica Neue" w:hAnsi="Helvetica Neue" w:cs="Helvetica Neue"/>
          <w:b/>
          <w:bCs/>
          <w:color w:val="353535"/>
          <w:u w:color="353535"/>
        </w:rPr>
        <w:t>Notification Center</w:t>
      </w:r>
      <w:r>
        <w:rPr>
          <w:rFonts w:ascii="Helvetica Neue" w:hAnsi="Helvetica Neue" w:cs="Helvetica Neue"/>
          <w:color w:val="353535"/>
          <w:u w:color="353535"/>
        </w:rPr>
        <w:t xml:space="preserve"> used to coordinate view actions (using </w:t>
      </w:r>
      <w:r>
        <w:rPr>
          <w:rFonts w:ascii="Helvetica Neue" w:hAnsi="Helvetica Neue" w:cs="Helvetica Neue"/>
          <w:b/>
          <w:bCs/>
          <w:color w:val="353535"/>
          <w:u w:color="353535"/>
        </w:rPr>
        <w:t>viewWillLoad</w:t>
      </w:r>
      <w:r>
        <w:rPr>
          <w:rFonts w:ascii="Helvetica Neue" w:hAnsi="Helvetica Neue" w:cs="Helvetica Neue"/>
          <w:color w:val="353535"/>
          <w:u w:color="353535"/>
        </w:rPr>
        <w:t>) according to user actions</w:t>
      </w:r>
    </w:p>
    <w:p w14:paraId="7123102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92FBA6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70FD70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w:t>
      </w:r>
      <w:r>
        <w:rPr>
          <w:rFonts w:ascii="Helvetica Neue" w:hAnsi="Helvetica Neue" w:cs="Helvetica Neue"/>
          <w:b/>
          <w:bCs/>
          <w:color w:val="353535"/>
          <w:u w:color="353535"/>
        </w:rPr>
        <w:t>viewWillAppear</w:t>
      </w:r>
      <w:r>
        <w:rPr>
          <w:rFonts w:ascii="Helvetica Neue" w:hAnsi="Helvetica Neue" w:cs="Helvetica Neue"/>
          <w:color w:val="353535"/>
          <w:u w:color="353535"/>
        </w:rPr>
        <w:t>(_ animated: Bool) {</w:t>
      </w:r>
    </w:p>
    <w:p w14:paraId="65B8921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look out for "paintingRecorded" from saveButtonClicked in other ViewController</w:t>
      </w:r>
    </w:p>
    <w:p w14:paraId="74CA3E5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w:t>
      </w:r>
      <w:r>
        <w:rPr>
          <w:rFonts w:ascii="Helvetica Neue" w:hAnsi="Helvetica Neue" w:cs="Helvetica Neue"/>
          <w:b/>
          <w:bCs/>
          <w:color w:val="353535"/>
          <w:u w:color="353535"/>
        </w:rPr>
        <w:t>NotificationCenter.default.addObserver</w:t>
      </w:r>
      <w:r>
        <w:rPr>
          <w:rFonts w:ascii="Helvetica Neue" w:hAnsi="Helvetica Neue" w:cs="Helvetica Neue"/>
          <w:color w:val="353535"/>
          <w:u w:color="353535"/>
        </w:rPr>
        <w:t>(&lt;#T##observer: Any##Any#&gt;, selector: &lt;#T##Selector#&gt;, name: &lt;#T##NSNotification.Name?#&gt;, object: &lt;#T##Any?#&gt;)</w:t>
      </w:r>
    </w:p>
    <w:p w14:paraId="0DC5BD3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use polymorph with selector, so as to connect this code to another (handler-seque) function: the bespoke rerieveInfo function</w:t>
      </w:r>
    </w:p>
    <w:p w14:paraId="75F7956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NotificationCenter.default.addObserver(self, selector: #selector(ViewController.retrieveInfo), name: NSNotification.Name(rawValue:"paintingRecorded"), object: nil)</w:t>
      </w:r>
    </w:p>
    <w:p w14:paraId="362B8EB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01018D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viewWillAppear called *every* time view shown; viewDidLoad only once, on first showing of view</w:t>
      </w:r>
    </w:p>
    <w:p w14:paraId="4494E53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F29456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D58F1B1"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83CC248" w14:textId="77777777" w:rsidR="00BF4AD2" w:rsidRDefault="00BF4AD2" w:rsidP="00BF4AD2">
      <w:pPr>
        <w:widowControl w:val="0"/>
        <w:autoSpaceDE w:val="0"/>
        <w:autoSpaceDN w:val="0"/>
        <w:adjustRightInd w:val="0"/>
        <w:rPr>
          <w:rFonts w:ascii="Helvetica Neue" w:hAnsi="Helvetica Neue" w:cs="Helvetica Neue"/>
          <w:b/>
          <w:bCs/>
          <w:color w:val="353535"/>
          <w:u w:color="353535"/>
        </w:rPr>
      </w:pPr>
      <w:r>
        <w:rPr>
          <w:rFonts w:ascii="Helvetica Neue" w:hAnsi="Helvetica Neue" w:cs="Helvetica Neue"/>
          <w:b/>
          <w:bCs/>
          <w:color w:val="353535"/>
          <w:u w:color="353535"/>
        </w:rPr>
        <w:t>NB // NB viewWillAppear called *every* time view shown; viewDidLoad only once, on first showing of view</w:t>
      </w:r>
    </w:p>
    <w:p w14:paraId="3DF619B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545B8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constraints - compression resistance priority (1000 for required). https://stackoverflow.com/a/42324608</w:t>
      </w:r>
    </w:p>
    <w:p w14:paraId="7ECAC95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NB dashed line in ‘add constraint’ dialogue click line to add constraint, viz separation</w:t>
      </w:r>
    </w:p>
    <w:p w14:paraId="449A2E0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9E470E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NB </w:t>
      </w:r>
      <w:r>
        <w:rPr>
          <w:rFonts w:ascii="Helvetica Neue" w:hAnsi="Helvetica Neue" w:cs="Helvetica Neue"/>
          <w:b/>
          <w:bCs/>
          <w:color w:val="353535"/>
          <w:u w:color="353535"/>
        </w:rPr>
        <w:t>git log</w:t>
      </w:r>
      <w:r>
        <w:rPr>
          <w:rFonts w:ascii="Helvetica Neue" w:hAnsi="Helvetica Neue" w:cs="Helvetica Neue"/>
          <w:color w:val="353535"/>
          <w:u w:color="353535"/>
        </w:rPr>
        <w:t xml:space="preserve"> to see commits &amp; tags</w:t>
      </w:r>
    </w:p>
    <w:p w14:paraId="7BCCF84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15DC73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5B123F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12-91 Map Kit View into view &amp; code</w:t>
      </w:r>
    </w:p>
    <w:p w14:paraId="77BE568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C0B936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mapView.delegate = self, &amp; subclass as MKMapViewDelegate</w:t>
      </w:r>
    </w:p>
    <w:p w14:paraId="4321F2B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8682CD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12-92 subclass CLLocationManagerDelegate &amp; </w:t>
      </w:r>
    </w:p>
    <w:p w14:paraId="1F8D2B5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5C39BE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C404F0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viewDidLoad() {</w:t>
      </w:r>
    </w:p>
    <w:p w14:paraId="0A2460D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super.viewDidLoad()</w:t>
      </w:r>
    </w:p>
    <w:p w14:paraId="30A2D7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Do any additional setup after loading the view, typically from a nib.</w:t>
      </w:r>
    </w:p>
    <w:p w14:paraId="7242095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A6E416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mapView.delegate = self</w:t>
      </w:r>
    </w:p>
    <w:p w14:paraId="22D0CA3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locationManager.delegate = self</w:t>
      </w:r>
    </w:p>
    <w:p w14:paraId="3EE97A3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locationManager.desiredAccuracy = kCLLocationAccuracyBest   // NB battery drain with accuracy</w:t>
      </w:r>
    </w:p>
    <w:p w14:paraId="1E03581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locationManager.requestWhenInUseAuthorization() // how often to as for permission (cf adding Privacy-Location when in use’ in Info.plist - )</w:t>
      </w:r>
    </w:p>
    <w:p w14:paraId="015753B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locationManager.startUpdatingLocation() // NB function didUpdateLocation function</w:t>
      </w:r>
    </w:p>
    <w:p w14:paraId="0E33091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6EFA18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213860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function to handle location udate NB parameters</w:t>
      </w:r>
    </w:p>
    <w:p w14:paraId="020A7B1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locationManager(_ manager: CLLocationManager, didUpdateLocations locations: [CLLocation]) {</w:t>
      </w:r>
    </w:p>
    <w:p w14:paraId="6720D71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code</w:t>
      </w:r>
    </w:p>
    <w:p w14:paraId="71E7FD2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BE868D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locationManager(_ manager: CLLocationManager, didUpdateLocations locations: [CLLocation]) {</w:t>
      </w:r>
    </w:p>
    <w:p w14:paraId="4E0AAA4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location = CLLocationCoordinate2D(latitude: &lt;#T##CLLocationDegrees#&gt;, longitude: &lt;#T##CLLocationDegrees#&gt;)</w:t>
      </w:r>
    </w:p>
    <w:p w14:paraId="0A33BCE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locations is a parameter in this 'handler' for updated location on device</w:t>
      </w:r>
    </w:p>
    <w:p w14:paraId="7DE3234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location = CLLocationCoordinate2D(latitude: locations[0].coordinate.latitude, longitude: locations[0].coordinate.longitude)</w:t>
      </w:r>
    </w:p>
    <w:p w14:paraId="0DCDB64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span = MKCoordinateSpan(latitudeDelta: 0.05, longitudeDelta: 0.05) // zoom level (standard 0.05)</w:t>
      </w:r>
    </w:p>
    <w:p w14:paraId="27D5DCD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region = MKCoordinateRegion(center: location, span: span)</w:t>
      </w:r>
    </w:p>
    <w:p w14:paraId="5286F0C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self.mapView.setRegion(region, animated: true)</w:t>
      </w:r>
    </w:p>
    <w:p w14:paraId="1DD03B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885318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8C9A27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A6B9A2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‘Privacy-Location when in use’ in Info.plist</w:t>
      </w:r>
    </w:p>
    <w:p w14:paraId="4D06D1D1" w14:textId="77777777" w:rsidR="00BF4AD2" w:rsidRDefault="00BF4AD2" w:rsidP="00BF4AD2">
      <w:pPr>
        <w:widowControl w:val="0"/>
        <w:autoSpaceDE w:val="0"/>
        <w:autoSpaceDN w:val="0"/>
        <w:adjustRightInd w:val="0"/>
        <w:rPr>
          <w:rFonts w:ascii="Helvetica Neue" w:hAnsi="Helvetica Neue" w:cs="Helvetica Neue"/>
          <w:color w:val="353535"/>
          <w:u w:color="353535"/>
        </w:rPr>
      </w:pPr>
      <w:r w:rsidRPr="00BF4AD2">
        <w:rPr>
          <w:rFonts w:ascii="Helvetica Neue" w:hAnsi="Helvetica Neue" w:cs="Helvetica Neue"/>
          <w:color w:val="353535"/>
          <w:u w:color="353535"/>
        </w:rPr>
        <w:drawing>
          <wp:inline distT="0" distB="0" distL="0" distR="0" wp14:anchorId="6FB4312F" wp14:editId="6ECFC94A">
            <wp:extent cx="5943600" cy="3077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77845"/>
                    </a:xfrm>
                    <a:prstGeom prst="rect">
                      <a:avLst/>
                    </a:prstGeom>
                  </pic:spPr>
                </pic:pic>
              </a:graphicData>
            </a:graphic>
          </wp:inline>
        </w:drawing>
      </w:r>
      <w:bookmarkStart w:id="0" w:name="_GoBack"/>
      <w:bookmarkEnd w:id="0"/>
    </w:p>
    <w:p w14:paraId="19AC297A" w14:textId="77777777" w:rsidR="00BF4AD2" w:rsidRDefault="00BF4AD2" w:rsidP="00BF4AD2">
      <w:pPr>
        <w:widowControl w:val="0"/>
        <w:autoSpaceDE w:val="0"/>
        <w:autoSpaceDN w:val="0"/>
        <w:adjustRightInd w:val="0"/>
        <w:rPr>
          <w:rFonts w:ascii="Helvetica Neue" w:hAnsi="Helvetica Neue" w:cs="Helvetica Neue"/>
          <w:color w:val="353535"/>
        </w:rPr>
      </w:pPr>
    </w:p>
    <w:p w14:paraId="7CBFEC0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9CEF061" w14:textId="77777777" w:rsidR="00BF4AD2" w:rsidRDefault="00BF4AD2" w:rsidP="00BF4AD2">
      <w:pPr>
        <w:widowControl w:val="0"/>
        <w:autoSpaceDE w:val="0"/>
        <w:autoSpaceDN w:val="0"/>
        <w:adjustRightInd w:val="0"/>
        <w:rPr>
          <w:rFonts w:ascii="Helvetica Neue" w:hAnsi="Helvetica Neue" w:cs="Helvetica Neue"/>
          <w:color w:val="353535"/>
          <w:u w:color="353535"/>
        </w:rPr>
      </w:pPr>
      <w:r w:rsidRPr="00BF4AD2">
        <w:rPr>
          <w:rFonts w:ascii="Helvetica Neue" w:hAnsi="Helvetica Neue" w:cs="Helvetica Neue"/>
          <w:color w:val="353535"/>
          <w:u w:color="353535"/>
        </w:rPr>
        <w:drawing>
          <wp:inline distT="0" distB="0" distL="0" distR="0" wp14:anchorId="346A0768" wp14:editId="62AAED6E">
            <wp:extent cx="5943600" cy="4887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887595"/>
                    </a:xfrm>
                    <a:prstGeom prst="rect">
                      <a:avLst/>
                    </a:prstGeom>
                  </pic:spPr>
                </pic:pic>
              </a:graphicData>
            </a:graphic>
          </wp:inline>
        </w:drawing>
      </w:r>
    </w:p>
    <w:p w14:paraId="42E8B4A5" w14:textId="77777777" w:rsidR="00BF4AD2" w:rsidRDefault="00BF4AD2" w:rsidP="00BF4AD2">
      <w:pPr>
        <w:widowControl w:val="0"/>
        <w:autoSpaceDE w:val="0"/>
        <w:autoSpaceDN w:val="0"/>
        <w:adjustRightInd w:val="0"/>
        <w:rPr>
          <w:rFonts w:ascii="Helvetica Neue" w:hAnsi="Helvetica Neue" w:cs="Helvetica Neue"/>
          <w:color w:val="353535"/>
        </w:rPr>
      </w:pPr>
    </w:p>
    <w:p w14:paraId="7466FDF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E2B1A9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6A815E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Simulator - Debug/location/ Custom location - by default, Apple office at Cupertino (old office?)</w:t>
      </w:r>
    </w:p>
    <w:p w14:paraId="395D3335"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7824E7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12-93 Import CoreLocation library</w:t>
      </w:r>
    </w:p>
    <w:p w14:paraId="6D0A3A9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Also need to select project (eg ‘Travel Map’), and from tabs ‘</w:t>
      </w:r>
      <w:r>
        <w:rPr>
          <w:rFonts w:ascii="Helvetica Neue" w:hAnsi="Helvetica Neue" w:cs="Helvetica Neue"/>
          <w:b/>
          <w:bCs/>
          <w:color w:val="353535"/>
          <w:u w:color="353535"/>
        </w:rPr>
        <w:t>Build Phases</w:t>
      </w:r>
      <w:r>
        <w:rPr>
          <w:rFonts w:ascii="Helvetica Neue" w:hAnsi="Helvetica Neue" w:cs="Helvetica Neue"/>
          <w:color w:val="353535"/>
          <w:u w:color="353535"/>
        </w:rPr>
        <w:t>’  - ‘</w:t>
      </w:r>
      <w:r>
        <w:rPr>
          <w:rFonts w:ascii="Helvetica Neue" w:hAnsi="Helvetica Neue" w:cs="Helvetica Neue"/>
          <w:b/>
          <w:bCs/>
          <w:color w:val="353535"/>
          <w:u w:color="353535"/>
        </w:rPr>
        <w:t>Link Binary with Libraries</w:t>
      </w:r>
      <w:r>
        <w:rPr>
          <w:rFonts w:ascii="Helvetica Neue" w:hAnsi="Helvetica Neue" w:cs="Helvetica Neue"/>
          <w:color w:val="353535"/>
          <w:u w:color="353535"/>
        </w:rPr>
        <w:t>’ - ‘+’ button, in list find ‘CoreLocation.framework’. ‘Add’ this (framework/library).</w:t>
      </w:r>
    </w:p>
    <w:p w14:paraId="3C76DEF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(these not added by default to save space) - also</w:t>
      </w:r>
    </w:p>
    <w:p w14:paraId="37548C6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import CoreLocation </w:t>
      </w:r>
    </w:p>
    <w:p w14:paraId="419B7A7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4B5739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12-94 Annotations</w:t>
      </w:r>
    </w:p>
    <w:p w14:paraId="4020D56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Annotations are tags within maps; a different gesture recogniser used (long press)</w:t>
      </w:r>
    </w:p>
    <w:p w14:paraId="46A6BC6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597D22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viewDidLoad</w:t>
      </w:r>
    </w:p>
    <w:p w14:paraId="2C6513B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locationManager.startUpdatingLocation() // NB function didUpdateLocation function</w:t>
      </w:r>
    </w:p>
    <w:p w14:paraId="3CB2BB4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FC89F6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declare gesture recognition</w:t>
      </w:r>
    </w:p>
    <w:p w14:paraId="3E97831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recognizer = </w:t>
      </w:r>
      <w:r>
        <w:rPr>
          <w:rFonts w:ascii="Helvetica Neue" w:hAnsi="Helvetica Neue" w:cs="Helvetica Neue"/>
          <w:b/>
          <w:bCs/>
          <w:color w:val="353535"/>
          <w:u w:color="353535"/>
        </w:rPr>
        <w:t>UILongPressGestureRecognizer</w:t>
      </w:r>
      <w:r>
        <w:rPr>
          <w:rFonts w:ascii="Helvetica Neue" w:hAnsi="Helvetica Neue" w:cs="Helvetica Neue"/>
          <w:color w:val="353535"/>
          <w:u w:color="353535"/>
        </w:rPr>
        <w:t>(target: self, action: #selector(ViewController.chooseLocation(gestureRecognizer:)))</w:t>
      </w:r>
    </w:p>
    <w:p w14:paraId="558BDE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recognizer.minimumPressDuration = 3    // 3 seconds press</w:t>
      </w:r>
    </w:p>
    <w:p w14:paraId="71E188E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mapView.addGestureRecognizer(recognizer)</w:t>
      </w:r>
    </w:p>
    <w:p w14:paraId="744D659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8407A06"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C961C5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and</w:t>
      </w:r>
    </w:p>
    <w:p w14:paraId="65CAC9A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FA678B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chooseLocation(gestureRecognizer: UILongPressGestureRecognizer)      // bespoke handler function</w:t>
      </w:r>
    </w:p>
    <w:p w14:paraId="2071B9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5ED20B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gestureRecognizer.state == UIGestureRecognizerState.began</w:t>
      </w:r>
    </w:p>
    <w:p w14:paraId="350C60B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6E7700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touchedPoint = gestureRecognizer.location(in: self.mapView)</w:t>
      </w:r>
    </w:p>
    <w:p w14:paraId="67C26A3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let chosenCoordinates = self.mapView.convert(&lt;#T##point: CGPoint##CGPoint#&gt;, toCoordinateFrom: &lt;#T##UIView?#&gt;)</w:t>
      </w:r>
    </w:p>
    <w:p w14:paraId="287131A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chosenCoordinates = self.mapView.convert(touchedPoint, toCoordinateFrom: self.mapView)</w:t>
      </w:r>
    </w:p>
    <w:p w14:paraId="198B52B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annotation = MKPointAnnotation()</w:t>
      </w:r>
    </w:p>
    <w:p w14:paraId="10F168B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annotation.coordinate = chosenCoordinates</w:t>
      </w:r>
    </w:p>
    <w:p w14:paraId="184BD2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annotation.title = "A new annotation"</w:t>
      </w:r>
    </w:p>
    <w:p w14:paraId="2FE4FE3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annotation.title = "This is the point chosen"</w:t>
      </w:r>
    </w:p>
    <w:p w14:paraId="7EFA4C7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self.mapView.addAnnotation(annotation)</w:t>
      </w:r>
    </w:p>
    <w:p w14:paraId="6354570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59CAE9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6E2D66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7474D4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12-95 title and subtitle of annotation from textfields on VIewController</w:t>
      </w:r>
    </w:p>
    <w:p w14:paraId="656CC1A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84D551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12-96 CoreData to save the location</w:t>
      </w:r>
    </w:p>
    <w:p w14:paraId="69C5589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12-96 Saving location information to Coredata context</w:t>
      </w:r>
    </w:p>
    <w:p w14:paraId="52E5B7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new Entity in TravelMap.xcdatamodelid</w:t>
      </w:r>
    </w:p>
    <w:p w14:paraId="51C6775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as per 11-84</w:t>
      </w:r>
    </w:p>
    <w:p w14:paraId="45DC5E5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21B98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12-97 </w:t>
      </w:r>
    </w:p>
    <w:p w14:paraId="67BD0EB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new ViewController, as firstViewController</w:t>
      </w:r>
    </w:p>
    <w:p w14:paraId="5AEA9BE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(Cocoa Touch .swift &amp; in Main.storyboard)</w:t>
      </w:r>
    </w:p>
    <w:p w14:paraId="756CF9A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-&gt; arrow is entry point into application (draggable)</w:t>
      </w:r>
    </w:p>
    <w:p w14:paraId="70B2C06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48D158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drag firstViewController to left of other VC</w:t>
      </w:r>
    </w:p>
    <w:p w14:paraId="037EABB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segue with identifier “toMapVC”</w:t>
      </w:r>
    </w:p>
    <w:p w14:paraId="2D8F3C2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B02F9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drag TableView to firstVC and BarButton (System Item ‘Add’) to firstVC nav pane - drag into code</w:t>
      </w:r>
    </w:p>
    <w:p w14:paraId="6C3188C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3597B8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then (as ever) subclass and</w:t>
      </w:r>
    </w:p>
    <w:p w14:paraId="5AE4FBA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tableView.delegate = self</w:t>
      </w:r>
    </w:p>
    <w:p w14:paraId="1D9626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tableView.dataSource = self</w:t>
      </w:r>
    </w:p>
    <w:p w14:paraId="2451F1F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w:t>
      </w:r>
    </w:p>
    <w:p w14:paraId="76BCB5D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09A12B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delegates added for tableView</w:t>
      </w:r>
    </w:p>
    <w:p w14:paraId="71CDB7B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numberOfRowsInSection section: Int) -&gt; Int {</w:t>
      </w:r>
    </w:p>
    <w:p w14:paraId="7C0D1C1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5        // 5 rows, say</w:t>
      </w:r>
    </w:p>
    <w:p w14:paraId="1DFBF5C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6108F2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450F6C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cellForRowAt indexPath: IndexPath) -&gt; UITableViewCell {</w:t>
      </w:r>
    </w:p>
    <w:p w14:paraId="511722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cell = UITableViewCell()</w:t>
      </w:r>
    </w:p>
    <w:p w14:paraId="7F8BDC2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cell.textLabel?.text = "checking text"</w:t>
      </w:r>
    </w:p>
    <w:p w14:paraId="3389D1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cell</w:t>
      </w:r>
    </w:p>
    <w:p w14:paraId="4944AAF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A6032A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78417D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@IBAction func addBtnClicked(_ sender: Any) {</w:t>
      </w:r>
    </w:p>
    <w:p w14:paraId="719397E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performSegue(withIdentifier: "toMapVC", sender: nil)</w:t>
      </w:r>
    </w:p>
    <w:p w14:paraId="4636677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02CC44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4073D06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360E169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12-98 Retrieve Coredata of location info (as per 11-85)</w:t>
      </w:r>
    </w:p>
    <w:p w14:paraId="55859AA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18A3BC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func fetchData()</w:t>
      </w:r>
    </w:p>
    <w:p w14:paraId="2F231B1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0D392E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appDelegate = UIApplication.shared.delegate as! AppDelegate</w:t>
      </w:r>
    </w:p>
    <w:p w14:paraId="7FB89BA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context = appDelegate.persistentContainer.viewContext</w:t>
      </w:r>
    </w:p>
    <w:p w14:paraId="68390A9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autocomplete trying to write AppDelegate not appDelegate</w:t>
      </w:r>
    </w:p>
    <w:p w14:paraId="6F5865D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D472C1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request = NSFetchRequest&lt;NSFetchRequestResult&gt;(entityName: "Locations")</w:t>
      </w:r>
    </w:p>
    <w:p w14:paraId="1E74341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cf Entity entry in Travel_Map.xcdatamodeld</w:t>
      </w:r>
    </w:p>
    <w:p w14:paraId="6AFE60B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NB add &lt;NSFetchRequestResult&gt; template specifier manually - ensure autocomplete doesn't pick wrong one!</w:t>
      </w:r>
    </w:p>
    <w:p w14:paraId="3BD145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request.returnsObjectsAsFaults = false</w:t>
      </w:r>
    </w:p>
    <w:p w14:paraId="6674F2F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do</w:t>
      </w:r>
    </w:p>
    <w:p w14:paraId="2F999AF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2DBAAA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results = try context.fetch(request)</w:t>
      </w:r>
    </w:p>
    <w:p w14:paraId="302EEB9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results.count &gt; 0</w:t>
      </w:r>
    </w:p>
    <w:p w14:paraId="130FC8C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F976A5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clear all arrays</w:t>
      </w:r>
    </w:p>
    <w:p w14:paraId="4ED76DD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self.titleArray.removeAll(keepingCapacity: false)</w:t>
      </w:r>
    </w:p>
    <w:p w14:paraId="399D899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self.subtitleArray.removeAll(keepingCapacity: false)</w:t>
      </w:r>
    </w:p>
    <w:p w14:paraId="6BB4B12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self.latitudeArray.removeAll(keepingCapacity: false)</w:t>
      </w:r>
    </w:p>
    <w:p w14:paraId="0DFC5D8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self.longitudeArray.removeAll(keepingCapacity: false)</w:t>
      </w:r>
    </w:p>
    <w:p w14:paraId="259D381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B7DDD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696A1A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for result in results as! [NSManagedObject]</w:t>
      </w:r>
    </w:p>
    <w:p w14:paraId="1BC5552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C604A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title = result.value(forKey: "title") as? String</w:t>
      </w:r>
    </w:p>
    <w:p w14:paraId="1516029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86E0D7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self.titleArray.append(title)</w:t>
      </w:r>
    </w:p>
    <w:p w14:paraId="0106261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3F097E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subtitle = result.value(forKey: "subtitle") as? String</w:t>
      </w:r>
    </w:p>
    <w:p w14:paraId="200128D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788282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self.subtitleArray.append(subtitle)</w:t>
      </w:r>
    </w:p>
    <w:p w14:paraId="6D784F0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B7CC5F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latitude = result.value(forKey: "latitude") as? Double</w:t>
      </w:r>
    </w:p>
    <w:p w14:paraId="3CC3697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FB2318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self.latitudeArray.append(latitude)</w:t>
      </w:r>
    </w:p>
    <w:p w14:paraId="622206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E7126A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longitude = result.value(forKey: "longitude") as? Double</w:t>
      </w:r>
    </w:p>
    <w:p w14:paraId="65E51CC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18EC48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self.longitudeArray.append(longitude)</w:t>
      </w:r>
    </w:p>
    <w:p w14:paraId="7D1669F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FED5E9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print("got here")</w:t>
      </w:r>
    </w:p>
    <w:p w14:paraId="305373F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self.tableView.reloadData() // refresh table view with retrieved results</w:t>
      </w:r>
    </w:p>
    <w:p w14:paraId="0C95B1A4"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5CC964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4AEEAE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5758A9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952760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catch</w:t>
      </w:r>
    </w:p>
    <w:p w14:paraId="2B86ED2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2446EE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6601C5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02C0FE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56A994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58852B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9DA7A0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delegates added for tableView</w:t>
      </w:r>
    </w:p>
    <w:p w14:paraId="6D88D4F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numberOfRowsInSection section: Int) -&gt; Int {</w:t>
      </w:r>
    </w:p>
    <w:p w14:paraId="355F8AF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return 5        // 5 rows, say</w:t>
      </w:r>
    </w:p>
    <w:p w14:paraId="2D63AB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titleArray.count     // however many as are in the titleArray</w:t>
      </w:r>
    </w:p>
    <w:p w14:paraId="63AFAD4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5980DE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55A5A3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cellForRowAt indexPath: IndexPath) -&gt; UITableViewCell {</w:t>
      </w:r>
    </w:p>
    <w:p w14:paraId="4642ECA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cell = UITableViewCell()</w:t>
      </w:r>
    </w:p>
    <w:p w14:paraId="107CCCB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//cell.textLabel?.text = "checking text"</w:t>
      </w:r>
    </w:p>
    <w:p w14:paraId="1EC6FF8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cell.textLabel?.text = titleArray[indexPath.row]</w:t>
      </w:r>
    </w:p>
    <w:p w14:paraId="5345662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cell</w:t>
      </w:r>
    </w:p>
    <w:p w14:paraId="286C17D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5DC809B"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73E95C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70584A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and call fetchData from didViewLoad</w:t>
      </w:r>
    </w:p>
    <w:p w14:paraId="79BE064D"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A04B4C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12-99  pass data between VIewCotntrollers</w:t>
      </w:r>
    </w:p>
    <w:p w14:paraId="71990DFC"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17BA83D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961B74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corresponding sets of array variables in ViewControllers</w:t>
      </w:r>
    </w:p>
    <w:p w14:paraId="64C14AFA"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666426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in firstViewCOntroller:</w:t>
      </w:r>
    </w:p>
    <w:p w14:paraId="7C0DF3E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additional delegate for when a tableView row (ie location title) selected</w:t>
      </w:r>
    </w:p>
    <w:p w14:paraId="3E52F59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tableView(_ tableView: UITableView, didSelectRowAt indexPath: IndexPath) {</w:t>
      </w:r>
    </w:p>
    <w:p w14:paraId="0FA50B8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chosenTitle = titleArray[indexPath.row]     // pass over data to other ViewController (ie the map view)</w:t>
      </w:r>
    </w:p>
    <w:p w14:paraId="49B9350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chosenSubtitle = subtitleArray[indexPath.row]</w:t>
      </w:r>
    </w:p>
    <w:p w14:paraId="613443B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chosenLatitude = Double(latitudeArray[indexPath.row])</w:t>
      </w:r>
    </w:p>
    <w:p w14:paraId="2D163B6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chosenLongitude = Double(longitudeArray[indexPath.row])</w:t>
      </w:r>
    </w:p>
    <w:p w14:paraId="48F12D7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76AFD28"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E7EE53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override func prepare(for segue: UIStoryboardSegue, sender: Any?) {</w:t>
      </w:r>
    </w:p>
    <w:p w14:paraId="352B2D5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segue.identifier == "toMapVC"</w:t>
      </w:r>
    </w:p>
    <w:p w14:paraId="54783B3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383FB6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destinationVC = segue.destination as! ViewController</w:t>
      </w:r>
    </w:p>
    <w:p w14:paraId="194F88A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pass over/transmit data to the other ViewController</w:t>
      </w:r>
    </w:p>
    <w:p w14:paraId="1B39AB3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destinationVC.transmittedTitle = self.chosenTitle</w:t>
      </w:r>
    </w:p>
    <w:p w14:paraId="0E6AE45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destinationVC.transmittedSubtitle = self.chosenSubtitle</w:t>
      </w:r>
    </w:p>
    <w:p w14:paraId="35C73C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destinationVC.transmittedLatitude = self.chosenLatitude</w:t>
      </w:r>
    </w:p>
    <w:p w14:paraId="37669C8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destinationVC.transmittedLongitude = self.chosenLongitude</w:t>
      </w:r>
    </w:p>
    <w:p w14:paraId="768FF34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B75F8B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7D438C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394485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5AA84E6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05D5B279"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22C7DA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12-101</w:t>
      </w:r>
    </w:p>
    <w:p w14:paraId="2FDC9A1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customising annotation, to show new kind of non-standard button bespoke for this app</w:t>
      </w:r>
    </w:p>
    <w:p w14:paraId="3D10A0C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mapView(_ mapView: MKMapView, viewFor annotation: MKAnnotation) -&gt; MKAnnotationView? {</w:t>
      </w:r>
    </w:p>
    <w:p w14:paraId="41F5ABA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8C6A4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annotation is MKUserLocation {</w:t>
      </w:r>
    </w:p>
    <w:p w14:paraId="4797CD6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nil</w:t>
      </w:r>
    </w:p>
    <w:p w14:paraId="25B0551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8BE322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397866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reuseId = "myAnnotation"</w:t>
      </w:r>
    </w:p>
    <w:p w14:paraId="570BA46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4AE3F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pinView = mapView.dequeueReusableAnnotationView(withIdentifier: reuseId) as? MKPinAnnotationView</w:t>
      </w:r>
    </w:p>
    <w:p w14:paraId="5BCDEE9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ab/>
        <w:t>// reuse just the 1 annotation view (good for memory resources)</w:t>
      </w:r>
    </w:p>
    <w:p w14:paraId="06481FB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7F5235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pinView == nil</w:t>
      </w:r>
    </w:p>
    <w:p w14:paraId="3259B07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5D3F3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 = MKPinAnnotationView(annotation: annotation, reuseIdentifier: reuseId)</w:t>
      </w:r>
    </w:p>
    <w:p w14:paraId="1F20963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pinView?.canShowCallout = true</w:t>
      </w:r>
    </w:p>
    <w:p w14:paraId="40306B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pinView?.pinTintColor = UIColor.red</w:t>
      </w:r>
    </w:p>
    <w:p w14:paraId="1C969A4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8A87F0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31E6AC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button = UIButton(type: .detailDisclosure)      // .detailDisclosure == UIButton.detailDisclosure</w:t>
      </w:r>
    </w:p>
    <w:p w14:paraId="50F39E2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pinView?.rightCalloutAccessoryView = button</w:t>
      </w:r>
    </w:p>
    <w:p w14:paraId="2D06FEA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065421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else    // if pinView already existent (already defined, and reused)</w:t>
      </w:r>
    </w:p>
    <w:p w14:paraId="47A6116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8F65F1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pinView?.annotation = annotation</w:t>
      </w:r>
    </w:p>
    <w:p w14:paraId="2EAB69F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10E37A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pinView</w:t>
      </w:r>
    </w:p>
    <w:p w14:paraId="1979B7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D779A7E"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06EB85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12-102 handler function for mapView Map View so that, if the map is not being used to display current location (ie is used in browsing other locations instead) then alter to show a bespoke annotation which, when clicked, will show driving directions</w:t>
      </w:r>
    </w:p>
    <w:p w14:paraId="52A3AF4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C877142"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310DB9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1 of 2 - customising annotation, to show new kind of non-standard button bespoke for this app</w:t>
      </w:r>
    </w:p>
    <w:p w14:paraId="58C568B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mapView(_ mapView: MKMapView, viewFor annotation: MKAnnotation) -&gt; MKAnnotationView? {</w:t>
      </w:r>
    </w:p>
    <w:p w14:paraId="284E9F5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B4410F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D4CBD3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annotation is MKUserLocation {</w:t>
      </w:r>
    </w:p>
    <w:p w14:paraId="740296E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nil</w:t>
      </w:r>
    </w:p>
    <w:p w14:paraId="22640C2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 don't do anything if the map is opening for the purpose only of showing the current user location (because directions to current location would be pointless!)</w:t>
      </w:r>
    </w:p>
    <w:p w14:paraId="73335EA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4C229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reuseId = "myAnnotation"</w:t>
      </w:r>
    </w:p>
    <w:p w14:paraId="77B518F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98AEB8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var pinView = mapView.dequeueReusableAnnotationView(withIdentifier: reuseId) as? MKPinAnnotationView</w:t>
      </w:r>
    </w:p>
    <w:p w14:paraId="617B994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reuse just the 1 annotation view (good for memory resources)</w:t>
      </w:r>
    </w:p>
    <w:p w14:paraId="5DB4FC6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3440F0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pinView == nil</w:t>
      </w:r>
    </w:p>
    <w:p w14:paraId="650152F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ED7A16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 = MKPinAnnotationView(annotation: annotation, reuseIdentifier: reuseId)</w:t>
      </w:r>
    </w:p>
    <w:p w14:paraId="3157993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pinView?.canShowCallout = true</w:t>
      </w:r>
    </w:p>
    <w:p w14:paraId="089E118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pinView?.pinTintColor = UIColor.cyan</w:t>
      </w:r>
    </w:p>
    <w:p w14:paraId="33131826"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E9234C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A00BC3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button = UIButton(type: .detailDisclosure)      // .detailDisclosure == UIButton.detailDisclosure - detailDisclosure is 'i' in circle</w:t>
      </w:r>
    </w:p>
    <w:p w14:paraId="194194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pinView?.rightCalloutAccessoryView = button         // on right hand side (could've been on left)</w:t>
      </w:r>
    </w:p>
    <w:p w14:paraId="03DA6DA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DAE585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else    // if pinView already existent (already defined, and reused)</w:t>
      </w:r>
    </w:p>
    <w:p w14:paraId="5480014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DBE14C7"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pinView?.annotation = annotation</w:t>
      </w:r>
    </w:p>
    <w:p w14:paraId="102FE62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89DCB3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return pinView</w:t>
      </w:r>
    </w:p>
    <w:p w14:paraId="788A2E1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817D14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74C52474"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2 of 2 - for custom annotation, to pull up driving directions from current location to that location</w:t>
      </w:r>
    </w:p>
    <w:p w14:paraId="4A1459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mapView(_ mapView: MKMapView, annotationView view: MKAnnotationView, calloutAccessoryControlTapped control: UIControl) {</w:t>
      </w:r>
    </w:p>
    <w:p w14:paraId="09C5B11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//&lt;#code#&gt;</w:t>
      </w:r>
    </w:p>
    <w:p w14:paraId="0026975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 had to auto-complete by calloutAccess..... </w:t>
      </w:r>
    </w:p>
    <w:p w14:paraId="6389C1D8"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func mapView(_ mapView: MKMapView, annotationView view: MKAnnotationView, calloutAccessoryControlTapped control: UIControl) {</w:t>
      </w:r>
    </w:p>
    <w:p w14:paraId="36DE6D5D"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transmittedLatitude != 0 &amp;&amp; transmittedLongitude != 0</w:t>
      </w:r>
    </w:p>
    <w:p w14:paraId="0E164E3F"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08C488FA"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self.requestCLLocation = CLLocation(latitude: transmittedLatitude, longitude: transmittedLongitude)    // to use in reverse geolocation below</w:t>
      </w:r>
    </w:p>
    <w:p w14:paraId="76C79A3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6274F19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3B645EF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//CLGeocoder().reverseGeocodeLocation(&lt;#T##location: CLLocation##CLLocation#&gt;, completionHandler: &lt;#T##CLGeocodeCompletionHandler##CLGeocodeCompletionHandler##([CLPlacemark]?, Error?) -&gt; Void#&gt;)</w:t>
      </w:r>
    </w:p>
    <w:p w14:paraId="149BAC95"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CLGeocoder().reverseGeocodeLocation(requestCLLocation)</w:t>
      </w:r>
    </w:p>
    <w:p w14:paraId="33387FD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98DE97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(placemarks, error) in</w:t>
      </w:r>
    </w:p>
    <w:p w14:paraId="7441A209"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let placemark = placemarks</w:t>
      </w:r>
    </w:p>
    <w:p w14:paraId="14F23B7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2BE10CF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if placemark.count &gt; 0        // if successfully reverse geo-coded</w:t>
      </w:r>
    </w:p>
    <w:p w14:paraId="73BA4DE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D4C1E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newPlaceMark = MKPlacemark(placemark: placemark[0])</w:t>
      </w:r>
    </w:p>
    <w:p w14:paraId="7C38A871"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item = MKMapItem(placemark: newPlaceMark)</w:t>
      </w:r>
    </w:p>
    <w:p w14:paraId="24A2FDA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item.name = self.transmittedTitle</w:t>
      </w:r>
    </w:p>
    <w:p w14:paraId="1BE89F4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633D49E"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 launch a screen showing travel directions to/fro</w:t>
      </w:r>
    </w:p>
    <w:p w14:paraId="4D70791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let launchOptions = [MKLaunchOptionsDirectionsModeKey : MKLaunchOptionsDirectionsModeDriving]</w:t>
      </w:r>
    </w:p>
    <w:p w14:paraId="6EE2D420"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item.openInMaps(launchOptions: launchOptions)</w:t>
      </w:r>
    </w:p>
    <w:p w14:paraId="0EF0CF3B"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74ACACC"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1B52CF13"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52DED302" w14:textId="77777777" w:rsidR="00BF4AD2" w:rsidRDefault="00BF4AD2" w:rsidP="00BF4AD2">
      <w:pPr>
        <w:widowControl w:val="0"/>
        <w:autoSpaceDE w:val="0"/>
        <w:autoSpaceDN w:val="0"/>
        <w:adjustRightInd w:val="0"/>
        <w:rPr>
          <w:rFonts w:ascii="Helvetica Neue" w:hAnsi="Helvetica Neue" w:cs="Helvetica Neue"/>
          <w:color w:val="353535"/>
          <w:u w:color="353535"/>
        </w:rPr>
      </w:pPr>
      <w:r>
        <w:rPr>
          <w:rFonts w:ascii="Helvetica Neue" w:hAnsi="Helvetica Neue" w:cs="Helvetica Neue"/>
          <w:color w:val="353535"/>
          <w:u w:color="353535"/>
        </w:rPr>
        <w:t xml:space="preserve">    }</w:t>
      </w:r>
    </w:p>
    <w:p w14:paraId="4951DC07"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472CC63"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2317D59F"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646AFE90" w14:textId="77777777" w:rsidR="00BF4AD2" w:rsidRDefault="00BF4AD2" w:rsidP="00BF4AD2">
      <w:pPr>
        <w:widowControl w:val="0"/>
        <w:autoSpaceDE w:val="0"/>
        <w:autoSpaceDN w:val="0"/>
        <w:adjustRightInd w:val="0"/>
        <w:rPr>
          <w:rFonts w:ascii="Helvetica Neue" w:hAnsi="Helvetica Neue" w:cs="Helvetica Neue"/>
          <w:color w:val="353535"/>
          <w:u w:color="353535"/>
        </w:rPr>
      </w:pPr>
    </w:p>
    <w:p w14:paraId="77B4D74A" w14:textId="77777777" w:rsidR="000F105A" w:rsidRDefault="00BF4AD2"/>
    <w:sectPr w:rsidR="000F105A" w:rsidSect="00EE371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AD2"/>
    <w:rsid w:val="00004072"/>
    <w:rsid w:val="00677384"/>
    <w:rsid w:val="00BF4A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B0A9C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documentation/foundation/userdefaults" TargetMode="External"/><Relationship Id="rId14" Type="http://schemas.openxmlformats.org/officeDocument/2006/relationships/hyperlink" Target="https://www.c-sharpcorner.com/UploadFile/d49768/difference-between-xib-and-nib-in-iphone/" TargetMode="External"/><Relationship Id="rId15" Type="http://schemas.openxmlformats.org/officeDocument/2006/relationships/hyperlink" Target="https://developer.apple.com/library/archive/documentation/General/Conceptual/DevPedia-CocoaCore/NibFile.html" TargetMode="External"/><Relationship Id="rId16" Type="http://schemas.openxmlformats.org/officeDocument/2006/relationships/hyperlink" Target="https://en.wikipedia.org/wiki/Cocoa_(API)" TargetMode="External"/><Relationship Id="rId17" Type="http://schemas.openxmlformats.org/officeDocument/2006/relationships/hyperlink" Target="https://developer.apple.com/swift/blog/?id=23" TargetMode="External"/><Relationship Id="rId18" Type="http://schemas.openxmlformats.org/officeDocument/2006/relationships/hyperlink" Target="https://www.raywenderlich.com/508-uistackview-tutorial-introducing-stack-views" TargetMode="External"/><Relationship Id="rId19" Type="http://schemas.openxmlformats.org/officeDocument/2006/relationships/hyperlink" Target="https://developer.apple.com/library/archive/documentation/UserExperience/Conceptual/AutolayoutPG/LayoutUsingStackViews.html" TargetMode="External"/><Relationship Id="rId50" Type="http://schemas.openxmlformats.org/officeDocument/2006/relationships/hyperlink" Target="https://stackoverflow.com/a/42752380" TargetMode="External"/><Relationship Id="rId51" Type="http://schemas.openxmlformats.org/officeDocument/2006/relationships/hyperlink" Target="https://stackoverflow.com/a/42752380" TargetMode="External"/><Relationship Id="rId52" Type="http://schemas.openxmlformats.org/officeDocument/2006/relationships/image" Target="media/image1.tiff"/><Relationship Id="rId53" Type="http://schemas.openxmlformats.org/officeDocument/2006/relationships/image" Target="media/image2.tiff"/><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github.com/pjenkin/iOSSwiftTutorial10SimpsonsBookTableClass/settings" TargetMode="External"/><Relationship Id="rId41" Type="http://schemas.openxmlformats.org/officeDocument/2006/relationships/hyperlink" Target="https://github.com/pjenkin/iOSSwiftTutorial10SimpsonsBookTableClass/releases" TargetMode="External"/><Relationship Id="rId42" Type="http://schemas.openxmlformats.org/officeDocument/2006/relationships/hyperlink" Target="https://github.com/pjenkin/iOSSwiftTutorial10SimpsonsBookTableClass/tags" TargetMode="External"/><Relationship Id="rId43" Type="http://schemas.openxmlformats.org/officeDocument/2006/relationships/hyperlink" Target="https://github.com/pjenkin/iOSSwiftTutorial10SimpsonsBookTableClass/releases/tag/v0.5" TargetMode="External"/><Relationship Id="rId44" Type="http://schemas.openxmlformats.org/officeDocument/2006/relationships/hyperlink" Target="https://github.com/pjenkin/iOSSwiftTutorial10SimpsonsBookTableClass/commit/c31756dcbd84dccd3ee588de7922b04e140d0f37" TargetMode="External"/><Relationship Id="rId45" Type="http://schemas.openxmlformats.org/officeDocument/2006/relationships/hyperlink" Target="https://github.com/pjenkin/iOSSwiftTutorial10SimpsonsBookTableClass/archive/v0.5.zip" TargetMode="External"/><Relationship Id="rId46" Type="http://schemas.openxmlformats.org/officeDocument/2006/relationships/hyperlink" Target="https://github.com/pjenkin/iOSSwiftTutorial10SimpsonsBookTableClass/archive/v0.5.tar.gz" TargetMode="External"/><Relationship Id="rId47" Type="http://schemas.openxmlformats.org/officeDocument/2006/relationships/hyperlink" Target="https://developer.apple.com/library/archive/documentation/Cocoa/Conceptual/CoreData/index.html" TargetMode="External"/><Relationship Id="rId48" Type="http://schemas.openxmlformats.org/officeDocument/2006/relationships/hyperlink" Target="https://www.raywenderlich.com/7569-getting-started-with-core-data-tutorial" TargetMode="External"/><Relationship Id="rId49" Type="http://schemas.openxmlformats.org/officeDocument/2006/relationships/hyperlink" Target="https://medium.com/xcblog/core-data-with-swift-4-for-beginners-1fc067cca707"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ocoacasts.com/what-does-an-exclamation-mark-mean-in-swift/" TargetMode="External"/><Relationship Id="rId6" Type="http://schemas.openxmlformats.org/officeDocument/2006/relationships/hyperlink" Target="https://medium.com/@chris_dus/strong-weak-unowned-reference-counting-in-swift-5813fa454f30" TargetMode="External"/><Relationship Id="rId7" Type="http://schemas.openxmlformats.org/officeDocument/2006/relationships/hyperlink" Target="https://www.tech-recipes.com/rx/52021/how-do-i-fix-the-issue-this-class-is-not-key-value-coding-compliant-for-the-key-in-xcode-6/" TargetMode="External"/><Relationship Id="rId8" Type="http://schemas.openxmlformats.org/officeDocument/2006/relationships/hyperlink" Target="https://stackoverflow.com/a/24091892" TargetMode="External"/><Relationship Id="rId9" Type="http://schemas.openxmlformats.org/officeDocument/2006/relationships/hyperlink" Target="https://stackoverflow.com/a/38159489" TargetMode="External"/><Relationship Id="rId30" Type="http://schemas.openxmlformats.org/officeDocument/2006/relationships/hyperlink" Target="https://github.com/pjenkin/iOSSwiftTutorial10SimpsonsBookTableClass/stargazers" TargetMode="External"/><Relationship Id="rId31" Type="http://schemas.openxmlformats.org/officeDocument/2006/relationships/hyperlink" Target="https://github.com/pjenkin/iOSSwiftTutorial10SimpsonsBookTableClass/network/members" TargetMode="External"/><Relationship Id="rId32" Type="http://schemas.openxmlformats.org/officeDocument/2006/relationships/hyperlink" Target="https://github.com/pjenkin" TargetMode="External"/><Relationship Id="rId33" Type="http://schemas.openxmlformats.org/officeDocument/2006/relationships/hyperlink" Target="https://github.com/pjenkin/iOSSwiftTutorial10SimpsonsBookTableClass" TargetMode="External"/><Relationship Id="rId34" Type="http://schemas.openxmlformats.org/officeDocument/2006/relationships/hyperlink" Target="https://github.com/pjenkin/iOSSwiftTutorial10SimpsonsBookTableClass" TargetMode="External"/><Relationship Id="rId35" Type="http://schemas.openxmlformats.org/officeDocument/2006/relationships/hyperlink" Target="https://github.com/pjenkin/iOSSwiftTutorial10SimpsonsBookTableClass/issues" TargetMode="External"/><Relationship Id="rId36" Type="http://schemas.openxmlformats.org/officeDocument/2006/relationships/hyperlink" Target="https://github.com/pjenkin/iOSSwiftTutorial10SimpsonsBookTableClass/pulls" TargetMode="External"/><Relationship Id="rId37" Type="http://schemas.openxmlformats.org/officeDocument/2006/relationships/hyperlink" Target="https://github.com/pjenkin/iOSSwiftTutorial10SimpsonsBookTableClass/projects" TargetMode="External"/><Relationship Id="rId38" Type="http://schemas.openxmlformats.org/officeDocument/2006/relationships/hyperlink" Target="https://github.com/pjenkin/iOSSwiftTutorial10SimpsonsBookTableClass/wiki" TargetMode="External"/><Relationship Id="rId39" Type="http://schemas.openxmlformats.org/officeDocument/2006/relationships/hyperlink" Target="https://github.com/pjenkin/iOSSwiftTutorial10SimpsonsBookTableClass/pulse" TargetMode="External"/><Relationship Id="rId20" Type="http://schemas.openxmlformats.org/officeDocument/2006/relationships/hyperlink" Target="http://www.spotlessicode.com/blog/posts/instruments-tutorial-part-1-profiling-templates-deferred-mode-launch-instruments" TargetMode="External"/><Relationship Id="rId21" Type="http://schemas.openxmlformats.org/officeDocument/2006/relationships/hyperlink" Target="https://useyourloaf.com/blog/swift-documentation-quick-guide/" TargetMode="External"/><Relationship Id="rId22" Type="http://schemas.openxmlformats.org/officeDocument/2006/relationships/hyperlink" Target="https://stackoverflow.com/a/50107220" TargetMode="External"/><Relationship Id="rId23" Type="http://schemas.openxmlformats.org/officeDocument/2006/relationships/hyperlink" Target="https://medium.com/@igor_marques/git-basics-adding-more-changes-to-your-last-commit-1629344cb9a8" TargetMode="External"/><Relationship Id="rId24" Type="http://schemas.openxmlformats.org/officeDocument/2006/relationships/hyperlink" Target="https://www.tutorialspoint.com/unix/unix-vi-editor.htm" TargetMode="External"/><Relationship Id="rId25" Type="http://schemas.openxmlformats.org/officeDocument/2006/relationships/hyperlink" Target="https://help.github.com/en/articles/associating-text-editors-with-git" TargetMode="External"/><Relationship Id="rId26" Type="http://schemas.openxmlformats.org/officeDocument/2006/relationships/hyperlink" Target="https://stackoverflow.com/a/5195913" TargetMode="External"/><Relationship Id="rId27" Type="http://schemas.openxmlformats.org/officeDocument/2006/relationships/hyperlink" Target="https://stackoverflow.com/questions/3745135/push-git-commits-tags-simultaneously/3745250" TargetMode="External"/><Relationship Id="rId28" Type="http://schemas.openxmlformats.org/officeDocument/2006/relationships/hyperlink" Target="https://github.com/pjenkin/iOSSwiftTutorial10SimpsonsBookTableClass/tags" TargetMode="External"/><Relationship Id="rId29" Type="http://schemas.openxmlformats.org/officeDocument/2006/relationships/hyperlink" Target="https://github.com/pjenkin/iOSSwiftTutorial10SimpsonsBookTableClass/watchers" TargetMode="External"/><Relationship Id="rId10" Type="http://schemas.openxmlformats.org/officeDocument/2006/relationships/hyperlink" Target="http://sketchappsources.com" TargetMode="External"/><Relationship Id="rId11" Type="http://schemas.openxmlformats.org/officeDocument/2006/relationships/hyperlink" Target="https://stackoverflow.com/a/24002209" TargetMode="External"/><Relationship Id="rId12" Type="http://schemas.openxmlformats.org/officeDocument/2006/relationships/hyperlink" Target="https://stackoverflow.com/a/31651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8436</Words>
  <Characters>48086</Characters>
  <Application>Microsoft Macintosh Word</Application>
  <DocSecurity>0</DocSecurity>
  <Lines>400</Lines>
  <Paragraphs>112</Paragraphs>
  <ScaleCrop>false</ScaleCrop>
  <LinksUpToDate>false</LinksUpToDate>
  <CharactersWithSpaces>56410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Jenkin</dc:creator>
  <cp:keywords/>
  <dc:description/>
  <cp:lastModifiedBy>Peter Jenkin</cp:lastModifiedBy>
  <cp:revision>1</cp:revision>
  <dcterms:created xsi:type="dcterms:W3CDTF">2019-04-08T15:45:00Z</dcterms:created>
  <dcterms:modified xsi:type="dcterms:W3CDTF">2019-04-08T15:48:00Z</dcterms:modified>
</cp:coreProperties>
</file>